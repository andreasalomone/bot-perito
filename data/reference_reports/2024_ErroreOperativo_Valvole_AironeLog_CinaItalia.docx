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60BE3" w14:textId="77777777" w:rsidR="00934F88" w:rsidRPr="00934F88" w:rsidRDefault="00934F88" w:rsidP="00934F88">
      <w:pPr>
        <w:ind w:left="4956" w:firstLine="708"/>
        <w:jc w:val="both"/>
        <w:rPr>
          <w:color w:val="000000"/>
        </w:rPr>
      </w:pPr>
      <w:r w:rsidRPr="00934F88">
        <w:rPr>
          <w:color w:val="000000"/>
        </w:rPr>
        <w:t>Spett.le</w:t>
      </w:r>
    </w:p>
    <w:p w14:paraId="204B2FB9" w14:textId="0F731C98" w:rsidR="00934F88" w:rsidRDefault="00934F88" w:rsidP="00496DFE">
      <w:pPr>
        <w:jc w:val="both"/>
        <w:rPr>
          <w:b/>
          <w:color w:val="000000"/>
        </w:rPr>
      </w:pPr>
      <w:r w:rsidRPr="00934F88">
        <w:rPr>
          <w:color w:val="000000"/>
        </w:rPr>
        <w:tab/>
      </w:r>
      <w:r w:rsidRPr="00934F88">
        <w:rPr>
          <w:color w:val="000000"/>
        </w:rPr>
        <w:tab/>
      </w:r>
      <w:r w:rsidRPr="00934F88">
        <w:rPr>
          <w:color w:val="000000"/>
        </w:rPr>
        <w:tab/>
      </w:r>
      <w:r w:rsidRPr="00934F88">
        <w:rPr>
          <w:color w:val="000000"/>
        </w:rPr>
        <w:tab/>
      </w:r>
      <w:r w:rsidRPr="00934F88">
        <w:rPr>
          <w:color w:val="000000"/>
        </w:rPr>
        <w:tab/>
      </w:r>
      <w:r w:rsidRPr="00934F88">
        <w:rPr>
          <w:color w:val="000000"/>
        </w:rPr>
        <w:tab/>
      </w:r>
      <w:r w:rsidRPr="00934F88">
        <w:rPr>
          <w:color w:val="000000"/>
        </w:rPr>
        <w:tab/>
      </w:r>
      <w:r w:rsidRPr="00934F88">
        <w:rPr>
          <w:color w:val="000000"/>
        </w:rPr>
        <w:tab/>
      </w:r>
      <w:r w:rsidR="00496DFE">
        <w:rPr>
          <w:b/>
          <w:color w:val="000000"/>
        </w:rPr>
        <w:t>ITAS</w:t>
      </w:r>
      <w:r w:rsidR="00B03ED3">
        <w:rPr>
          <w:b/>
          <w:color w:val="000000"/>
        </w:rPr>
        <w:t xml:space="preserve"> Mutua</w:t>
      </w:r>
    </w:p>
    <w:p w14:paraId="3ED0A625" w14:textId="77777777" w:rsidR="00B03ED3" w:rsidRPr="00B03ED3" w:rsidRDefault="00B03ED3" w:rsidP="00B03ED3">
      <w:pPr>
        <w:ind w:left="5664"/>
        <w:jc w:val="both"/>
        <w:rPr>
          <w:bCs/>
          <w:color w:val="000000"/>
        </w:rPr>
      </w:pPr>
      <w:r w:rsidRPr="00B03ED3">
        <w:rPr>
          <w:bCs/>
          <w:color w:val="000000"/>
        </w:rPr>
        <w:t>Piazza delle Donne Lavoratrici 2</w:t>
      </w:r>
    </w:p>
    <w:p w14:paraId="6582BB72" w14:textId="77777777" w:rsidR="00B03ED3" w:rsidRPr="00B03ED3" w:rsidRDefault="00B03ED3" w:rsidP="00B03ED3">
      <w:pPr>
        <w:ind w:left="5664"/>
        <w:jc w:val="both"/>
        <w:rPr>
          <w:bCs/>
          <w:color w:val="000000"/>
        </w:rPr>
      </w:pPr>
      <w:r w:rsidRPr="00B03ED3">
        <w:rPr>
          <w:bCs/>
          <w:color w:val="000000"/>
        </w:rPr>
        <w:t>38122 - Trento</w:t>
      </w:r>
    </w:p>
    <w:p w14:paraId="7F729170" w14:textId="77777777" w:rsidR="00934F88" w:rsidRPr="00934F88" w:rsidRDefault="00934F88" w:rsidP="00934F88">
      <w:pPr>
        <w:jc w:val="both"/>
        <w:rPr>
          <w:color w:val="000000"/>
        </w:rPr>
      </w:pPr>
      <w:r w:rsidRPr="00934F88">
        <w:rPr>
          <w:color w:val="000000"/>
        </w:rPr>
        <w:tab/>
      </w:r>
      <w:r w:rsidRPr="00934F88">
        <w:rPr>
          <w:color w:val="000000"/>
        </w:rPr>
        <w:tab/>
      </w:r>
      <w:r w:rsidRPr="00934F88">
        <w:rPr>
          <w:color w:val="000000"/>
        </w:rPr>
        <w:tab/>
      </w:r>
      <w:r w:rsidRPr="00934F88">
        <w:rPr>
          <w:color w:val="000000"/>
        </w:rPr>
        <w:tab/>
      </w:r>
      <w:r w:rsidRPr="00934F88">
        <w:rPr>
          <w:color w:val="000000"/>
        </w:rPr>
        <w:tab/>
      </w:r>
      <w:r w:rsidRPr="00934F88">
        <w:rPr>
          <w:color w:val="000000"/>
        </w:rPr>
        <w:tab/>
      </w:r>
      <w:r w:rsidRPr="00934F88">
        <w:rPr>
          <w:color w:val="000000"/>
        </w:rPr>
        <w:tab/>
      </w:r>
      <w:r w:rsidRPr="00934F88">
        <w:rPr>
          <w:color w:val="000000"/>
        </w:rPr>
        <w:tab/>
        <w:t>------------------------------------</w:t>
      </w:r>
    </w:p>
    <w:p w14:paraId="75A19A85" w14:textId="77777777" w:rsidR="00572DAC" w:rsidRPr="008D0740" w:rsidRDefault="00572DAC" w:rsidP="009D6B21">
      <w:pPr>
        <w:jc w:val="both"/>
        <w:rPr>
          <w:color w:val="000000"/>
          <w:sz w:val="28"/>
          <w:szCs w:val="28"/>
        </w:rPr>
      </w:pPr>
    </w:p>
    <w:p w14:paraId="6BAB53DA" w14:textId="77777777" w:rsidR="00B03ED3" w:rsidRDefault="00B03ED3" w:rsidP="009D6B21">
      <w:pPr>
        <w:jc w:val="both"/>
        <w:rPr>
          <w:color w:val="000000"/>
        </w:rPr>
      </w:pPr>
    </w:p>
    <w:p w14:paraId="32BB5D6E" w14:textId="77777777" w:rsidR="00B03ED3" w:rsidRDefault="00B03ED3" w:rsidP="009D6B21">
      <w:pPr>
        <w:jc w:val="both"/>
        <w:rPr>
          <w:color w:val="000000"/>
        </w:rPr>
      </w:pPr>
    </w:p>
    <w:p w14:paraId="585F30DD" w14:textId="77777777" w:rsidR="00B03ED3" w:rsidRDefault="00B03ED3" w:rsidP="009D6B21">
      <w:pPr>
        <w:jc w:val="both"/>
        <w:rPr>
          <w:color w:val="000000"/>
        </w:rPr>
      </w:pPr>
    </w:p>
    <w:p w14:paraId="47B5BA4E" w14:textId="77777777" w:rsidR="00B03ED3" w:rsidRDefault="00B03ED3" w:rsidP="009D6B21">
      <w:pPr>
        <w:jc w:val="both"/>
        <w:rPr>
          <w:color w:val="000000"/>
        </w:rPr>
      </w:pPr>
    </w:p>
    <w:p w14:paraId="251C10A2" w14:textId="6E77B32F" w:rsidR="004A3C43" w:rsidRDefault="004A3C43" w:rsidP="009D6B21">
      <w:pPr>
        <w:jc w:val="both"/>
      </w:pPr>
      <w:r>
        <w:rPr>
          <w:color w:val="000000"/>
        </w:rPr>
        <w:t xml:space="preserve">Genova, </w:t>
      </w:r>
      <w:r w:rsidR="00B03ED3">
        <w:rPr>
          <w:color w:val="000000"/>
        </w:rPr>
        <w:t>10</w:t>
      </w:r>
      <w:r w:rsidR="004E6E0A">
        <w:rPr>
          <w:color w:val="000000"/>
        </w:rPr>
        <w:t xml:space="preserve"> </w:t>
      </w:r>
      <w:proofErr w:type="gramStart"/>
      <w:r w:rsidR="004E6E0A">
        <w:rPr>
          <w:color w:val="000000"/>
        </w:rPr>
        <w:t>Febbraio</w:t>
      </w:r>
      <w:proofErr w:type="gramEnd"/>
      <w:r w:rsidR="004D0F90">
        <w:rPr>
          <w:color w:val="000000"/>
        </w:rPr>
        <w:t xml:space="preserve"> 2025</w:t>
      </w:r>
    </w:p>
    <w:p w14:paraId="587EC075" w14:textId="77777777" w:rsidR="00D10E18" w:rsidRPr="00A017B2" w:rsidRDefault="00D10E18" w:rsidP="009D6B21">
      <w:pPr>
        <w:jc w:val="both"/>
        <w:rPr>
          <w:color w:val="000000"/>
          <w:sz w:val="10"/>
          <w:szCs w:val="10"/>
        </w:rPr>
      </w:pPr>
    </w:p>
    <w:p w14:paraId="42D6DBAB" w14:textId="3FDC4B99" w:rsidR="002C17F0" w:rsidRPr="00284C81" w:rsidRDefault="002C17F0" w:rsidP="009D6B21">
      <w:pPr>
        <w:jc w:val="both"/>
        <w:rPr>
          <w:color w:val="000000"/>
          <w:sz w:val="10"/>
          <w:szCs w:val="10"/>
        </w:rPr>
      </w:pPr>
    </w:p>
    <w:p w14:paraId="785F5F53" w14:textId="79C6CCFE" w:rsidR="00B015B1" w:rsidRPr="008D0740" w:rsidRDefault="00B015B1" w:rsidP="009D6B21">
      <w:pPr>
        <w:jc w:val="both"/>
        <w:rPr>
          <w:color w:val="000000"/>
          <w:sz w:val="22"/>
          <w:szCs w:val="22"/>
        </w:rPr>
      </w:pPr>
    </w:p>
    <w:p w14:paraId="5AB331F2" w14:textId="77777777" w:rsidR="00992F07" w:rsidRPr="00911435" w:rsidRDefault="00992F07" w:rsidP="009D6B21">
      <w:pPr>
        <w:jc w:val="both"/>
        <w:rPr>
          <w:color w:val="000000"/>
          <w:sz w:val="15"/>
          <w:szCs w:val="15"/>
        </w:rPr>
      </w:pPr>
    </w:p>
    <w:p w14:paraId="54EE78F0" w14:textId="056F0E97" w:rsidR="004A3C43" w:rsidRPr="00B03ED3" w:rsidRDefault="004A3C43" w:rsidP="00DE453A">
      <w:pPr>
        <w:numPr>
          <w:ilvl w:val="0"/>
          <w:numId w:val="37"/>
        </w:numPr>
        <w:suppressAutoHyphens/>
        <w:jc w:val="both"/>
        <w:rPr>
          <w:sz w:val="22"/>
          <w:szCs w:val="22"/>
        </w:rPr>
      </w:pPr>
      <w:r w:rsidRPr="00B03ED3">
        <w:rPr>
          <w:b/>
          <w:bCs/>
          <w:color w:val="000000"/>
        </w:rPr>
        <w:t xml:space="preserve">Vs. </w:t>
      </w:r>
      <w:r w:rsidRPr="00B03ED3">
        <w:rPr>
          <w:b/>
          <w:bCs/>
        </w:rPr>
        <w:t xml:space="preserve">Rif.     </w:t>
      </w:r>
      <w:r w:rsidRPr="00B03ED3">
        <w:rPr>
          <w:b/>
          <w:bCs/>
        </w:rPr>
        <w:tab/>
        <w:t>:</w:t>
      </w:r>
      <w:r w:rsidR="00A406BE" w:rsidRPr="00B03ED3">
        <w:rPr>
          <w:b/>
          <w:bCs/>
        </w:rPr>
        <w:tab/>
      </w:r>
      <w:r w:rsidR="004E6E0A" w:rsidRPr="00B03ED3">
        <w:rPr>
          <w:b/>
          <w:bCs/>
          <w:color w:val="1F1F1F"/>
          <w:shd w:val="clear" w:color="auto" w:fill="FFFFFF"/>
        </w:rPr>
        <w:t xml:space="preserve"> </w:t>
      </w:r>
      <w:r w:rsidR="00B03ED3" w:rsidRPr="00B03ED3">
        <w:rPr>
          <w:b/>
          <w:bCs/>
          <w:color w:val="1F1F1F"/>
          <w:shd w:val="clear" w:color="auto" w:fill="FFFFFF"/>
        </w:rPr>
        <w:t>240173281</w:t>
      </w:r>
      <w:r w:rsidRPr="00B03ED3">
        <w:rPr>
          <w:b/>
          <w:bCs/>
        </w:rPr>
        <w:t xml:space="preserve"> </w:t>
      </w:r>
    </w:p>
    <w:p w14:paraId="1017B8A6" w14:textId="77777777" w:rsidR="00B03ED3" w:rsidRPr="00B03ED3" w:rsidRDefault="00B03ED3" w:rsidP="00B03ED3">
      <w:pPr>
        <w:suppressAutoHyphens/>
        <w:ind w:left="720"/>
        <w:jc w:val="both"/>
        <w:rPr>
          <w:sz w:val="22"/>
          <w:szCs w:val="22"/>
        </w:rPr>
      </w:pPr>
    </w:p>
    <w:p w14:paraId="75D41247" w14:textId="57AB1162" w:rsidR="00634B91" w:rsidRPr="00031BD8" w:rsidRDefault="004A3C43" w:rsidP="009901E8">
      <w:pPr>
        <w:numPr>
          <w:ilvl w:val="0"/>
          <w:numId w:val="37"/>
        </w:numPr>
        <w:suppressAutoHyphens/>
        <w:jc w:val="both"/>
        <w:rPr>
          <w:b/>
          <w:bCs/>
        </w:rPr>
      </w:pPr>
      <w:r w:rsidRPr="00791A85">
        <w:rPr>
          <w:b/>
          <w:bCs/>
        </w:rPr>
        <w:t>Rif. Broker</w:t>
      </w:r>
      <w:r w:rsidRPr="00791A85">
        <w:rPr>
          <w:b/>
          <w:bCs/>
        </w:rPr>
        <w:tab/>
        <w:t xml:space="preserve">: </w:t>
      </w:r>
      <w:r w:rsidRPr="00791A85">
        <w:rPr>
          <w:b/>
          <w:bCs/>
        </w:rPr>
        <w:tab/>
      </w:r>
      <w:r w:rsidR="005E3F06">
        <w:t xml:space="preserve"> </w:t>
      </w:r>
      <w:r w:rsidR="00B03ED3">
        <w:rPr>
          <w:b/>
          <w:bCs/>
        </w:rPr>
        <w:t xml:space="preserve"> </w:t>
      </w:r>
    </w:p>
    <w:p w14:paraId="4A6DEAC3" w14:textId="77777777" w:rsidR="00634B91" w:rsidRPr="008D0740" w:rsidRDefault="00634B91" w:rsidP="00634B91">
      <w:pPr>
        <w:suppressAutoHyphens/>
        <w:ind w:left="720"/>
        <w:jc w:val="both"/>
      </w:pPr>
    </w:p>
    <w:p w14:paraId="2E39C913" w14:textId="543CA4ED" w:rsidR="004A3C43" w:rsidRPr="00B03ED3" w:rsidRDefault="004A3C43" w:rsidP="002E2BB4">
      <w:pPr>
        <w:numPr>
          <w:ilvl w:val="0"/>
          <w:numId w:val="37"/>
        </w:numPr>
        <w:suppressAutoHyphens/>
        <w:jc w:val="both"/>
        <w:rPr>
          <w:b/>
        </w:rPr>
      </w:pPr>
      <w:r w:rsidRPr="00DC6D7F">
        <w:rPr>
          <w:b/>
        </w:rPr>
        <w:t>Polizza</w:t>
      </w:r>
      <w:proofErr w:type="gramStart"/>
      <w:r w:rsidRPr="00DC6D7F">
        <w:rPr>
          <w:b/>
        </w:rPr>
        <w:tab/>
        <w:t xml:space="preserve">:  </w:t>
      </w:r>
      <w:r w:rsidRPr="00DC6D7F">
        <w:rPr>
          <w:b/>
        </w:rPr>
        <w:tab/>
      </w:r>
      <w:proofErr w:type="gramEnd"/>
      <w:r w:rsidR="00031BD8">
        <w:rPr>
          <w:b/>
        </w:rPr>
        <w:t xml:space="preserve"> </w:t>
      </w:r>
      <w:r w:rsidR="00B03ED3">
        <w:rPr>
          <w:b/>
        </w:rPr>
        <w:t xml:space="preserve"> </w:t>
      </w:r>
      <w:r w:rsidR="00B03ED3" w:rsidRPr="00B03ED3">
        <w:rPr>
          <w:b/>
        </w:rPr>
        <w:t>M14630987</w:t>
      </w:r>
    </w:p>
    <w:p w14:paraId="0753264E" w14:textId="77777777" w:rsidR="00DC6D7F" w:rsidRDefault="00DC6D7F" w:rsidP="00DC6D7F">
      <w:pPr>
        <w:pStyle w:val="Paragrafoelenco"/>
        <w:rPr>
          <w:b/>
        </w:rPr>
      </w:pPr>
    </w:p>
    <w:p w14:paraId="1BDCF942" w14:textId="77777777" w:rsidR="00DC6D7F" w:rsidRPr="00DC6D7F" w:rsidRDefault="00DC6D7F" w:rsidP="00DC6D7F">
      <w:pPr>
        <w:suppressAutoHyphens/>
        <w:ind w:left="720"/>
        <w:jc w:val="both"/>
        <w:rPr>
          <w:b/>
        </w:rPr>
      </w:pPr>
    </w:p>
    <w:p w14:paraId="7DBCAD58" w14:textId="56E67C83" w:rsidR="004A3C43" w:rsidRPr="00D85F32" w:rsidRDefault="004A3C43" w:rsidP="009D6B21">
      <w:pPr>
        <w:numPr>
          <w:ilvl w:val="0"/>
          <w:numId w:val="37"/>
        </w:numPr>
        <w:suppressAutoHyphens/>
        <w:jc w:val="both"/>
      </w:pPr>
      <w:r>
        <w:rPr>
          <w:b/>
        </w:rPr>
        <w:t>Ns. Rif.</w:t>
      </w:r>
      <w:proofErr w:type="gramStart"/>
      <w:r>
        <w:rPr>
          <w:b/>
        </w:rPr>
        <w:tab/>
        <w:t xml:space="preserve">:  </w:t>
      </w:r>
      <w:r>
        <w:rPr>
          <w:b/>
        </w:rPr>
        <w:tab/>
      </w:r>
      <w:proofErr w:type="gramEnd"/>
      <w:r w:rsidR="00DC6D7F">
        <w:rPr>
          <w:b/>
          <w:bCs/>
          <w:color w:val="1F1F1F"/>
        </w:rPr>
        <w:t xml:space="preserve"> </w:t>
      </w:r>
      <w:r w:rsidR="00B03ED3">
        <w:rPr>
          <w:b/>
          <w:bCs/>
          <w:color w:val="1F1F1F"/>
        </w:rPr>
        <w:t>13641/24</w:t>
      </w:r>
    </w:p>
    <w:p w14:paraId="57BA8364" w14:textId="294F88AB" w:rsidR="00D85F32" w:rsidRPr="008D0740" w:rsidRDefault="00D85F32" w:rsidP="009D6B21">
      <w:pPr>
        <w:suppressAutoHyphens/>
        <w:jc w:val="both"/>
        <w:rPr>
          <w:sz w:val="36"/>
          <w:szCs w:val="36"/>
        </w:rPr>
      </w:pPr>
    </w:p>
    <w:p w14:paraId="58E384A0" w14:textId="2B63D9E0" w:rsidR="00D85F32" w:rsidRPr="008D0740" w:rsidRDefault="00D85F32" w:rsidP="009D6B21">
      <w:pPr>
        <w:suppressAutoHyphens/>
        <w:jc w:val="both"/>
        <w:rPr>
          <w:sz w:val="32"/>
          <w:szCs w:val="32"/>
        </w:rPr>
      </w:pPr>
    </w:p>
    <w:p w14:paraId="30AA217F" w14:textId="54269DEF" w:rsidR="00D85F32" w:rsidRDefault="00233F37" w:rsidP="009D6B21">
      <w:pPr>
        <w:jc w:val="both"/>
        <w:rPr>
          <w:color w:val="00B0F0"/>
          <w:sz w:val="40"/>
          <w:szCs w:val="40"/>
        </w:rPr>
      </w:pPr>
      <w:r>
        <w:rPr>
          <w:color w:val="00B0F0"/>
          <w:sz w:val="40"/>
          <w:szCs w:val="40"/>
        </w:rPr>
        <w:t xml:space="preserve"> </w:t>
      </w:r>
    </w:p>
    <w:p w14:paraId="0CC29D5B" w14:textId="5AC03076" w:rsidR="00C35720" w:rsidRDefault="00C35720" w:rsidP="00031BD8">
      <w:pPr>
        <w:suppressAutoHyphens/>
        <w:ind w:left="360"/>
        <w:jc w:val="both"/>
        <w:rPr>
          <w:b/>
          <w:bCs/>
          <w:color w:val="1F1F1F"/>
        </w:rPr>
      </w:pPr>
      <w:proofErr w:type="gramStart"/>
      <w:r>
        <w:rPr>
          <w:b/>
          <w:bCs/>
        </w:rPr>
        <w:t>Oggetto :</w:t>
      </w:r>
      <w:proofErr w:type="gramEnd"/>
      <w:r>
        <w:rPr>
          <w:b/>
          <w:bCs/>
        </w:rPr>
        <w:t xml:space="preserve"> Polizza </w:t>
      </w:r>
      <w:r w:rsidR="00B03ED3" w:rsidRPr="00B03ED3">
        <w:rPr>
          <w:b/>
        </w:rPr>
        <w:t>M14630987</w:t>
      </w:r>
      <w:r w:rsidR="00B03ED3">
        <w:rPr>
          <w:b/>
        </w:rPr>
        <w:t xml:space="preserve"> </w:t>
      </w:r>
      <w:r w:rsidR="00B03ED3" w:rsidRPr="00B03ED3">
        <w:rPr>
          <w:b/>
          <w:bCs/>
        </w:rPr>
        <w:t>AIRONE LOG SRL</w:t>
      </w:r>
      <w:r w:rsidR="00DC6D7F">
        <w:rPr>
          <w:b/>
          <w:bCs/>
          <w:color w:val="1F1F1F"/>
        </w:rPr>
        <w:t xml:space="preserve">– </w:t>
      </w:r>
      <w:r w:rsidR="00B03ED3">
        <w:rPr>
          <w:b/>
          <w:bCs/>
          <w:color w:val="1F1F1F"/>
        </w:rPr>
        <w:t xml:space="preserve"> Errore operativo del 13/06/2024 –</w:t>
      </w:r>
    </w:p>
    <w:p w14:paraId="36695F1C" w14:textId="230808C5" w:rsidR="00B03ED3" w:rsidRPr="000D64A6" w:rsidRDefault="00B03ED3" w:rsidP="00031BD8">
      <w:pPr>
        <w:suppressAutoHyphens/>
        <w:ind w:left="360"/>
        <w:jc w:val="both"/>
      </w:pPr>
      <w:r>
        <w:rPr>
          <w:b/>
          <w:bCs/>
        </w:rPr>
        <w:tab/>
      </w:r>
      <w:r>
        <w:rPr>
          <w:b/>
          <w:bCs/>
        </w:rPr>
        <w:tab/>
        <w:t>Viaggio Cina/Italia</w:t>
      </w:r>
    </w:p>
    <w:p w14:paraId="1331A00D" w14:textId="58B969B1" w:rsidR="00C35720" w:rsidRDefault="00C35720" w:rsidP="009D6B21">
      <w:pPr>
        <w:spacing w:line="360" w:lineRule="auto"/>
        <w:jc w:val="both"/>
        <w:rPr>
          <w:b/>
          <w:bCs/>
        </w:rPr>
      </w:pPr>
      <w:r>
        <w:rPr>
          <w:b/>
          <w:bCs/>
        </w:rPr>
        <w:tab/>
        <w:t xml:space="preserve">        ---------------------------------------------------------------------------------------------------------</w:t>
      </w:r>
    </w:p>
    <w:p w14:paraId="2EA12254" w14:textId="77777777" w:rsidR="00C35720" w:rsidRDefault="00C35720" w:rsidP="009D6B21">
      <w:pPr>
        <w:spacing w:line="360" w:lineRule="auto"/>
        <w:jc w:val="both"/>
        <w:rPr>
          <w:b/>
          <w:bCs/>
        </w:rPr>
      </w:pPr>
    </w:p>
    <w:p w14:paraId="49F53083" w14:textId="6DB57D8C" w:rsidR="00FD5585" w:rsidRDefault="00FD5585" w:rsidP="009D6B21">
      <w:pPr>
        <w:spacing w:line="360" w:lineRule="auto"/>
        <w:ind w:firstLine="708"/>
        <w:jc w:val="both"/>
        <w:rPr>
          <w:color w:val="000000"/>
          <w:sz w:val="20"/>
          <w:szCs w:val="20"/>
        </w:rPr>
      </w:pPr>
      <w:r>
        <w:rPr>
          <w:color w:val="000000"/>
        </w:rPr>
        <w:t>A seguito del gradito incarico ricevuto</w:t>
      </w:r>
      <w:r w:rsidR="0076456E">
        <w:rPr>
          <w:color w:val="000000"/>
        </w:rPr>
        <w:t xml:space="preserve"> in </w:t>
      </w:r>
      <w:proofErr w:type="gramStart"/>
      <w:r w:rsidR="0076456E">
        <w:rPr>
          <w:color w:val="000000"/>
        </w:rPr>
        <w:t xml:space="preserve">data </w:t>
      </w:r>
      <w:r w:rsidR="00B03ED3">
        <w:rPr>
          <w:color w:val="000000"/>
        </w:rPr>
        <w:t xml:space="preserve"> 30</w:t>
      </w:r>
      <w:proofErr w:type="gramEnd"/>
      <w:r w:rsidR="00B03ED3">
        <w:rPr>
          <w:color w:val="000000"/>
        </w:rPr>
        <w:t>/06/2024</w:t>
      </w:r>
      <w:r w:rsidR="005E3F06">
        <w:rPr>
          <w:color w:val="000000"/>
        </w:rPr>
        <w:t xml:space="preserve"> </w:t>
      </w:r>
      <w:r>
        <w:rPr>
          <w:color w:val="000000"/>
        </w:rPr>
        <w:t>, abbiamo provveduto ad espletare i necessari accertamenti peritali in merito al sinistro in oggetto, come di seguito dettagliatamente riportato.</w:t>
      </w:r>
    </w:p>
    <w:p w14:paraId="4626AB10" w14:textId="77777777" w:rsidR="0069429A" w:rsidRPr="004D495D" w:rsidRDefault="0069429A" w:rsidP="009D6B21">
      <w:pPr>
        <w:jc w:val="both"/>
        <w:rPr>
          <w:color w:val="000000"/>
          <w:sz w:val="28"/>
          <w:szCs w:val="28"/>
        </w:rPr>
      </w:pPr>
    </w:p>
    <w:p w14:paraId="3B5E325F" w14:textId="3A3D959C" w:rsidR="002C17F0" w:rsidRDefault="00B36865" w:rsidP="009D6B21">
      <w:pPr>
        <w:ind w:left="360"/>
        <w:jc w:val="both"/>
        <w:rPr>
          <w:b/>
          <w:i/>
          <w:color w:val="000000"/>
        </w:rPr>
      </w:pPr>
      <w:r>
        <w:rPr>
          <w:b/>
          <w:i/>
          <w:color w:val="000000"/>
        </w:rPr>
        <w:t>1</w:t>
      </w:r>
      <w:r w:rsidRPr="00C24CBC">
        <w:rPr>
          <w:b/>
          <w:i/>
          <w:color w:val="000000"/>
        </w:rPr>
        <w:t xml:space="preserve"> </w:t>
      </w:r>
      <w:r w:rsidR="008D0740">
        <w:rPr>
          <w:b/>
          <w:i/>
          <w:color w:val="000000"/>
        </w:rPr>
        <w:t>-</w:t>
      </w:r>
      <w:r w:rsidRPr="00C24CBC">
        <w:rPr>
          <w:b/>
          <w:i/>
          <w:color w:val="000000"/>
        </w:rPr>
        <w:t xml:space="preserve"> </w:t>
      </w:r>
      <w:r w:rsidR="002C17F0">
        <w:rPr>
          <w:b/>
          <w:i/>
          <w:color w:val="000000"/>
        </w:rPr>
        <w:t xml:space="preserve">DATI </w:t>
      </w:r>
      <w:r w:rsidR="001D3C4A">
        <w:rPr>
          <w:b/>
          <w:i/>
          <w:color w:val="000000"/>
        </w:rPr>
        <w:t xml:space="preserve">GENERALI </w:t>
      </w:r>
    </w:p>
    <w:p w14:paraId="30A29B96" w14:textId="6C63226A" w:rsidR="005442B6" w:rsidRPr="008D0740" w:rsidRDefault="005442B6" w:rsidP="009D6B21">
      <w:pPr>
        <w:jc w:val="both"/>
        <w:rPr>
          <w:b/>
          <w:iCs/>
          <w:color w:val="000000"/>
          <w:sz w:val="36"/>
          <w:szCs w:val="36"/>
        </w:rPr>
      </w:pPr>
    </w:p>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97"/>
        <w:gridCol w:w="284"/>
        <w:gridCol w:w="6028"/>
      </w:tblGrid>
      <w:tr w:rsidR="00925FC5" w:rsidRPr="00911435" w14:paraId="697E355D" w14:textId="77777777" w:rsidTr="00B03ED3">
        <w:tc>
          <w:tcPr>
            <w:tcW w:w="3397" w:type="dxa"/>
          </w:tcPr>
          <w:p w14:paraId="76D9C684" w14:textId="77777777" w:rsidR="00925FC5" w:rsidRDefault="00925FC5" w:rsidP="009D6B21">
            <w:pPr>
              <w:jc w:val="both"/>
            </w:pPr>
          </w:p>
          <w:p w14:paraId="1BA1B4E2" w14:textId="210B94F0" w:rsidR="00925FC5" w:rsidRPr="008D114C" w:rsidRDefault="00DC6D7F" w:rsidP="009D6B21">
            <w:pPr>
              <w:pStyle w:val="Titolo1"/>
              <w:jc w:val="both"/>
              <w:rPr>
                <w:sz w:val="24"/>
                <w:szCs w:val="24"/>
              </w:rPr>
            </w:pPr>
            <w:r>
              <w:rPr>
                <w:sz w:val="24"/>
                <w:szCs w:val="24"/>
              </w:rPr>
              <w:t xml:space="preserve">Merce </w:t>
            </w:r>
            <w:r w:rsidR="00925FC5">
              <w:rPr>
                <w:sz w:val="24"/>
                <w:szCs w:val="24"/>
              </w:rPr>
              <w:t xml:space="preserve"> </w:t>
            </w:r>
          </w:p>
        </w:tc>
        <w:tc>
          <w:tcPr>
            <w:tcW w:w="284" w:type="dxa"/>
          </w:tcPr>
          <w:p w14:paraId="25A5108E" w14:textId="77777777" w:rsidR="00925FC5" w:rsidRDefault="00925FC5" w:rsidP="009D6B21">
            <w:pPr>
              <w:jc w:val="both"/>
              <w:rPr>
                <w:b/>
                <w:color w:val="000000"/>
              </w:rPr>
            </w:pPr>
          </w:p>
          <w:p w14:paraId="4878D1E1" w14:textId="77777777" w:rsidR="00925FC5" w:rsidRPr="008D114C" w:rsidRDefault="00925FC5" w:rsidP="009D6B21">
            <w:pPr>
              <w:jc w:val="both"/>
              <w:rPr>
                <w:b/>
                <w:color w:val="000000"/>
              </w:rPr>
            </w:pPr>
            <w:r>
              <w:rPr>
                <w:b/>
                <w:color w:val="000000"/>
              </w:rPr>
              <w:t>:</w:t>
            </w:r>
          </w:p>
        </w:tc>
        <w:tc>
          <w:tcPr>
            <w:tcW w:w="6028" w:type="dxa"/>
          </w:tcPr>
          <w:p w14:paraId="5E188AB7" w14:textId="77777777" w:rsidR="00925FC5" w:rsidRPr="00C97FF3" w:rsidRDefault="00925FC5" w:rsidP="009D6B21">
            <w:pPr>
              <w:jc w:val="both"/>
              <w:rPr>
                <w:iCs/>
                <w:color w:val="000000"/>
                <w:u w:val="single"/>
              </w:rPr>
            </w:pPr>
          </w:p>
          <w:p w14:paraId="09C6DC87" w14:textId="14948918" w:rsidR="00DC6D7F" w:rsidRDefault="00B03ED3" w:rsidP="00031BD8">
            <w:pPr>
              <w:jc w:val="both"/>
              <w:rPr>
                <w:b/>
                <w:bCs/>
              </w:rPr>
            </w:pPr>
            <w:r>
              <w:rPr>
                <w:b/>
                <w:bCs/>
              </w:rPr>
              <w:t xml:space="preserve"> Nr. due colli di Valvole </w:t>
            </w:r>
          </w:p>
          <w:p w14:paraId="6E8E707C" w14:textId="72094E1A" w:rsidR="00031BD8" w:rsidRPr="00031BD8" w:rsidRDefault="00031BD8" w:rsidP="00031BD8">
            <w:pPr>
              <w:jc w:val="both"/>
              <w:rPr>
                <w:b/>
                <w:bCs/>
              </w:rPr>
            </w:pPr>
          </w:p>
        </w:tc>
      </w:tr>
      <w:tr w:rsidR="00F92E05" w:rsidRPr="00911435" w14:paraId="4CB595C0" w14:textId="77777777" w:rsidTr="00B03ED3">
        <w:tc>
          <w:tcPr>
            <w:tcW w:w="3397" w:type="dxa"/>
          </w:tcPr>
          <w:p w14:paraId="54412631" w14:textId="77777777" w:rsidR="00F92E05" w:rsidRPr="00783C22" w:rsidRDefault="00F92E05" w:rsidP="009D6B21">
            <w:pPr>
              <w:jc w:val="both"/>
              <w:rPr>
                <w:b/>
                <w:bCs/>
              </w:rPr>
            </w:pPr>
          </w:p>
          <w:p w14:paraId="1E4FB2FE" w14:textId="08E2AFBA" w:rsidR="00F92E05" w:rsidRPr="00783C22" w:rsidRDefault="00F83900" w:rsidP="009D6B21">
            <w:pPr>
              <w:jc w:val="both"/>
            </w:pPr>
            <w:r w:rsidRPr="00783C22">
              <w:rPr>
                <w:b/>
              </w:rPr>
              <w:t xml:space="preserve">Peso </w:t>
            </w:r>
          </w:p>
        </w:tc>
        <w:tc>
          <w:tcPr>
            <w:tcW w:w="284" w:type="dxa"/>
          </w:tcPr>
          <w:p w14:paraId="0BD07E6D" w14:textId="77777777" w:rsidR="00F92E05" w:rsidRPr="00783C22" w:rsidRDefault="00F92E05" w:rsidP="009D6B21">
            <w:pPr>
              <w:jc w:val="both"/>
              <w:rPr>
                <w:b/>
                <w:color w:val="000000"/>
              </w:rPr>
            </w:pPr>
          </w:p>
          <w:p w14:paraId="7292795C" w14:textId="588EC854" w:rsidR="00F92E05" w:rsidRPr="00783C22" w:rsidRDefault="00F92E05" w:rsidP="009D6B21">
            <w:pPr>
              <w:jc w:val="both"/>
              <w:rPr>
                <w:b/>
                <w:color w:val="000000"/>
              </w:rPr>
            </w:pPr>
            <w:r w:rsidRPr="00783C22">
              <w:rPr>
                <w:b/>
                <w:color w:val="000000"/>
              </w:rPr>
              <w:t>:</w:t>
            </w:r>
          </w:p>
        </w:tc>
        <w:tc>
          <w:tcPr>
            <w:tcW w:w="6028" w:type="dxa"/>
          </w:tcPr>
          <w:p w14:paraId="1E7A7403" w14:textId="77777777" w:rsidR="004D495D" w:rsidRPr="00783C22" w:rsidRDefault="00DC6D7F" w:rsidP="009D6B21">
            <w:pPr>
              <w:ind w:left="142" w:hanging="142"/>
              <w:jc w:val="both"/>
              <w:rPr>
                <w:b/>
                <w:bCs/>
              </w:rPr>
            </w:pPr>
            <w:r w:rsidRPr="00783C22">
              <w:rPr>
                <w:b/>
                <w:bCs/>
              </w:rPr>
              <w:t xml:space="preserve"> </w:t>
            </w:r>
          </w:p>
          <w:p w14:paraId="7846BC60" w14:textId="3126FA70" w:rsidR="00783C22" w:rsidRPr="00783C22" w:rsidRDefault="00031BD8" w:rsidP="00B03ED3">
            <w:pPr>
              <w:jc w:val="both"/>
              <w:rPr>
                <w:b/>
                <w:bCs/>
                <w:iCs/>
                <w:color w:val="000000"/>
              </w:rPr>
            </w:pPr>
            <w:r>
              <w:rPr>
                <w:b/>
                <w:bCs/>
                <w:iCs/>
                <w:color w:val="000000"/>
              </w:rPr>
              <w:t xml:space="preserve">Kg. </w:t>
            </w:r>
            <w:r w:rsidR="00B03ED3">
              <w:rPr>
                <w:b/>
                <w:bCs/>
                <w:iCs/>
                <w:color w:val="000000"/>
              </w:rPr>
              <w:t>20.000,00 lordi come da B/L</w:t>
            </w:r>
          </w:p>
        </w:tc>
      </w:tr>
      <w:tr w:rsidR="00925FC5" w:rsidRPr="002C3001" w14:paraId="2E107851" w14:textId="77777777" w:rsidTr="00B03ED3">
        <w:tc>
          <w:tcPr>
            <w:tcW w:w="3397" w:type="dxa"/>
          </w:tcPr>
          <w:p w14:paraId="29D2156A" w14:textId="77777777" w:rsidR="00925FC5" w:rsidRPr="00C52FCC" w:rsidRDefault="00925FC5" w:rsidP="009D6B21">
            <w:pPr>
              <w:jc w:val="both"/>
              <w:rPr>
                <w:b/>
              </w:rPr>
            </w:pPr>
          </w:p>
          <w:p w14:paraId="7B8C5B2C" w14:textId="15A5E3BA" w:rsidR="00925FC5" w:rsidRPr="008D114C" w:rsidRDefault="00FF1788" w:rsidP="009D6B21">
            <w:pPr>
              <w:jc w:val="both"/>
              <w:rPr>
                <w:b/>
              </w:rPr>
            </w:pPr>
            <w:r>
              <w:rPr>
                <w:b/>
              </w:rPr>
              <w:t>Valore merce</w:t>
            </w:r>
            <w:r w:rsidR="000D64A6">
              <w:rPr>
                <w:b/>
              </w:rPr>
              <w:t xml:space="preserve"> </w:t>
            </w:r>
            <w:r w:rsidR="00DC6D7F">
              <w:rPr>
                <w:b/>
              </w:rPr>
              <w:t xml:space="preserve"> </w:t>
            </w:r>
          </w:p>
        </w:tc>
        <w:tc>
          <w:tcPr>
            <w:tcW w:w="284" w:type="dxa"/>
          </w:tcPr>
          <w:p w14:paraId="529294C1" w14:textId="77777777" w:rsidR="00925FC5" w:rsidRPr="00C52FCC" w:rsidRDefault="00925FC5" w:rsidP="009D6B21">
            <w:pPr>
              <w:jc w:val="both"/>
              <w:rPr>
                <w:b/>
                <w:color w:val="000000"/>
              </w:rPr>
            </w:pPr>
          </w:p>
          <w:p w14:paraId="5C618DFF" w14:textId="77777777" w:rsidR="00925FC5" w:rsidRPr="008D114C" w:rsidRDefault="00925FC5" w:rsidP="009D6B21">
            <w:pPr>
              <w:jc w:val="both"/>
              <w:rPr>
                <w:b/>
                <w:color w:val="000000"/>
              </w:rPr>
            </w:pPr>
            <w:r w:rsidRPr="008D114C">
              <w:rPr>
                <w:b/>
                <w:color w:val="000000"/>
              </w:rPr>
              <w:t>:</w:t>
            </w:r>
          </w:p>
        </w:tc>
        <w:tc>
          <w:tcPr>
            <w:tcW w:w="6028" w:type="dxa"/>
          </w:tcPr>
          <w:p w14:paraId="2FB7BE5B" w14:textId="77777777" w:rsidR="00925FC5" w:rsidRDefault="003F65FE" w:rsidP="009D6B21">
            <w:pPr>
              <w:ind w:hanging="8"/>
              <w:jc w:val="both"/>
              <w:rPr>
                <w:color w:val="000000"/>
              </w:rPr>
            </w:pPr>
            <w:r>
              <w:rPr>
                <w:color w:val="000000"/>
              </w:rPr>
              <w:t xml:space="preserve"> </w:t>
            </w:r>
          </w:p>
          <w:p w14:paraId="2EF836C1" w14:textId="4ACC6286" w:rsidR="00DC6D7F" w:rsidRPr="00B03ED3" w:rsidRDefault="00B03ED3" w:rsidP="00031BD8">
            <w:pPr>
              <w:jc w:val="both"/>
              <w:rPr>
                <w:b/>
                <w:bCs/>
                <w:color w:val="000000"/>
              </w:rPr>
            </w:pPr>
            <w:r w:rsidRPr="00B03ED3">
              <w:rPr>
                <w:b/>
                <w:bCs/>
                <w:color w:val="000000"/>
              </w:rPr>
              <w:t>US$341,600.00</w:t>
            </w:r>
            <w:r w:rsidRPr="00B03ED3">
              <w:rPr>
                <w:b/>
                <w:bCs/>
                <w:color w:val="000000"/>
              </w:rPr>
              <w:t xml:space="preserve"> </w:t>
            </w:r>
            <w:r w:rsidRPr="00B03ED3">
              <w:rPr>
                <w:b/>
                <w:bCs/>
                <w:color w:val="000000"/>
              </w:rPr>
              <w:t xml:space="preserve">FOB SHANGHAI </w:t>
            </w:r>
            <w:r>
              <w:rPr>
                <w:b/>
                <w:bCs/>
                <w:color w:val="000000"/>
              </w:rPr>
              <w:t xml:space="preserve"> </w:t>
            </w:r>
          </w:p>
          <w:p w14:paraId="5529578C" w14:textId="4A972730" w:rsidR="00031BD8" w:rsidRPr="00031BD8" w:rsidRDefault="00031BD8" w:rsidP="00031BD8">
            <w:pPr>
              <w:jc w:val="both"/>
              <w:rPr>
                <w:b/>
                <w:bCs/>
                <w:color w:val="000000"/>
              </w:rPr>
            </w:pPr>
          </w:p>
        </w:tc>
      </w:tr>
      <w:tr w:rsidR="00925FC5" w:rsidRPr="00B03ED3" w14:paraId="2C512F4B" w14:textId="77777777" w:rsidTr="00B03ED3">
        <w:tc>
          <w:tcPr>
            <w:tcW w:w="3397" w:type="dxa"/>
          </w:tcPr>
          <w:p w14:paraId="0FE636FE" w14:textId="77777777" w:rsidR="00925FC5" w:rsidRPr="004D495D" w:rsidRDefault="00925FC5" w:rsidP="009D6B21">
            <w:pPr>
              <w:jc w:val="both"/>
              <w:rPr>
                <w:b/>
                <w:sz w:val="22"/>
                <w:szCs w:val="22"/>
              </w:rPr>
            </w:pPr>
          </w:p>
          <w:p w14:paraId="0DD87935" w14:textId="3ECA46EA" w:rsidR="00925FC5" w:rsidRPr="008D0740" w:rsidRDefault="00FB4769" w:rsidP="009D6B21">
            <w:pPr>
              <w:jc w:val="both"/>
              <w:rPr>
                <w:b/>
                <w:color w:val="000000"/>
              </w:rPr>
            </w:pPr>
            <w:r>
              <w:rPr>
                <w:b/>
                <w:color w:val="000000"/>
              </w:rPr>
              <w:lastRenderedPageBreak/>
              <w:t>Mittent</w:t>
            </w:r>
            <w:r w:rsidR="00B03ED3">
              <w:rPr>
                <w:b/>
                <w:color w:val="000000"/>
              </w:rPr>
              <w:t>e/Venditore</w:t>
            </w:r>
          </w:p>
        </w:tc>
        <w:tc>
          <w:tcPr>
            <w:tcW w:w="284" w:type="dxa"/>
          </w:tcPr>
          <w:p w14:paraId="44AE8BF1" w14:textId="77777777" w:rsidR="00925FC5" w:rsidRPr="004D495D" w:rsidRDefault="00925FC5" w:rsidP="009D6B21">
            <w:pPr>
              <w:jc w:val="both"/>
              <w:rPr>
                <w:b/>
                <w:color w:val="000000"/>
                <w:sz w:val="22"/>
                <w:szCs w:val="22"/>
              </w:rPr>
            </w:pPr>
          </w:p>
          <w:p w14:paraId="773B8466" w14:textId="77777777" w:rsidR="00925FC5" w:rsidRPr="008D114C" w:rsidRDefault="00925FC5" w:rsidP="009D6B21">
            <w:pPr>
              <w:jc w:val="both"/>
              <w:rPr>
                <w:b/>
                <w:color w:val="000000"/>
              </w:rPr>
            </w:pPr>
            <w:r>
              <w:rPr>
                <w:b/>
                <w:color w:val="000000"/>
              </w:rPr>
              <w:lastRenderedPageBreak/>
              <w:t>:</w:t>
            </w:r>
          </w:p>
        </w:tc>
        <w:tc>
          <w:tcPr>
            <w:tcW w:w="6028" w:type="dxa"/>
          </w:tcPr>
          <w:p w14:paraId="3282ECEA" w14:textId="77777777" w:rsidR="00B03ED3" w:rsidRDefault="00B03ED3" w:rsidP="00B03ED3">
            <w:pPr>
              <w:ind w:left="72" w:hanging="72"/>
              <w:jc w:val="both"/>
              <w:rPr>
                <w:i/>
                <w:iCs/>
                <w:color w:val="000000"/>
                <w:lang w:val="en-US"/>
              </w:rPr>
            </w:pPr>
          </w:p>
          <w:p w14:paraId="5C9404A4" w14:textId="6762C3AC" w:rsidR="00B03ED3" w:rsidRPr="00B03ED3" w:rsidRDefault="00B03ED3" w:rsidP="00B03ED3">
            <w:pPr>
              <w:ind w:left="72" w:hanging="72"/>
              <w:jc w:val="both"/>
              <w:rPr>
                <w:b/>
                <w:bCs/>
                <w:color w:val="000000"/>
                <w:lang w:val="en-US"/>
              </w:rPr>
            </w:pPr>
            <w:r w:rsidRPr="00B03ED3">
              <w:rPr>
                <w:b/>
                <w:bCs/>
                <w:color w:val="000000"/>
                <w:lang w:val="en-US"/>
              </w:rPr>
              <w:lastRenderedPageBreak/>
              <w:t>SHIJIAZHUANG DEYE PIPING INDUSTRY CO.</w:t>
            </w:r>
            <w:r w:rsidRPr="00B03ED3">
              <w:rPr>
                <w:b/>
                <w:bCs/>
                <w:color w:val="000000"/>
                <w:lang w:val="en-US"/>
              </w:rPr>
              <w:t xml:space="preserve"> </w:t>
            </w:r>
            <w:r w:rsidRPr="00B03ED3">
              <w:rPr>
                <w:b/>
                <w:bCs/>
                <w:color w:val="000000"/>
                <w:lang w:val="en-US"/>
              </w:rPr>
              <w:t>LTD</w:t>
            </w:r>
          </w:p>
          <w:p w14:paraId="3582E1B8" w14:textId="6F8E8152" w:rsidR="00B03ED3" w:rsidRPr="00B03ED3" w:rsidRDefault="00B03ED3" w:rsidP="00B03ED3">
            <w:pPr>
              <w:ind w:left="72" w:hanging="72"/>
              <w:jc w:val="both"/>
              <w:rPr>
                <w:i/>
                <w:iCs/>
                <w:color w:val="000000"/>
                <w:lang w:val="en-US"/>
              </w:rPr>
            </w:pPr>
            <w:r w:rsidRPr="00B03ED3">
              <w:rPr>
                <w:i/>
                <w:iCs/>
                <w:color w:val="000000"/>
                <w:lang w:val="en-US"/>
              </w:rPr>
              <w:t>NO. 368 NORTH YOUYI ST. SHIJIAZHUANG,</w:t>
            </w:r>
          </w:p>
          <w:p w14:paraId="791A227D" w14:textId="77777777" w:rsidR="00B03ED3" w:rsidRPr="00B03ED3" w:rsidRDefault="00B03ED3" w:rsidP="00B03ED3">
            <w:pPr>
              <w:ind w:left="72" w:hanging="72"/>
              <w:jc w:val="both"/>
              <w:rPr>
                <w:i/>
                <w:iCs/>
                <w:color w:val="000000"/>
                <w:lang w:val="en-US"/>
              </w:rPr>
            </w:pPr>
            <w:r w:rsidRPr="00B03ED3">
              <w:rPr>
                <w:i/>
                <w:iCs/>
                <w:color w:val="000000"/>
                <w:lang w:val="en-US"/>
              </w:rPr>
              <w:t>HEBEI, CHINA</w:t>
            </w:r>
          </w:p>
          <w:p w14:paraId="08C5EE3C" w14:textId="49041383" w:rsidR="00031BD8" w:rsidRPr="00B03ED3" w:rsidRDefault="00031BD8" w:rsidP="00B03ED3">
            <w:pPr>
              <w:jc w:val="both"/>
              <w:rPr>
                <w:color w:val="000000"/>
                <w:lang w:val="en-US"/>
              </w:rPr>
            </w:pPr>
          </w:p>
        </w:tc>
      </w:tr>
      <w:tr w:rsidR="00FB4769" w:rsidRPr="00DC6D7F" w14:paraId="6ACAF3E4" w14:textId="77777777" w:rsidTr="00B03ED3">
        <w:tc>
          <w:tcPr>
            <w:tcW w:w="3397" w:type="dxa"/>
          </w:tcPr>
          <w:p w14:paraId="765E19B8" w14:textId="77777777" w:rsidR="00FB4769" w:rsidRPr="00B03ED3" w:rsidRDefault="00FB4769" w:rsidP="00B26831">
            <w:pPr>
              <w:jc w:val="both"/>
              <w:rPr>
                <w:b/>
                <w:lang w:val="en-US"/>
              </w:rPr>
            </w:pPr>
          </w:p>
          <w:p w14:paraId="71B2BCC0" w14:textId="4719A143" w:rsidR="00FB4769" w:rsidRPr="00FD5585" w:rsidRDefault="00FB4769" w:rsidP="00B26831">
            <w:pPr>
              <w:jc w:val="both"/>
              <w:rPr>
                <w:b/>
              </w:rPr>
            </w:pPr>
            <w:r>
              <w:rPr>
                <w:b/>
              </w:rPr>
              <w:t>Destinatari</w:t>
            </w:r>
            <w:r w:rsidR="00031BD8">
              <w:rPr>
                <w:b/>
              </w:rPr>
              <w:t>a</w:t>
            </w:r>
            <w:r w:rsidR="00B03ED3">
              <w:rPr>
                <w:b/>
              </w:rPr>
              <w:t>/Acquirente</w:t>
            </w:r>
          </w:p>
        </w:tc>
        <w:tc>
          <w:tcPr>
            <w:tcW w:w="284" w:type="dxa"/>
          </w:tcPr>
          <w:p w14:paraId="76E64A7E" w14:textId="77777777" w:rsidR="00FB4769" w:rsidRDefault="00FB4769" w:rsidP="00B26831">
            <w:pPr>
              <w:jc w:val="both"/>
              <w:rPr>
                <w:b/>
                <w:color w:val="000000"/>
              </w:rPr>
            </w:pPr>
          </w:p>
          <w:p w14:paraId="71000AC2" w14:textId="7BC4B882" w:rsidR="00FB4769" w:rsidRPr="00FD5585" w:rsidRDefault="00FB4769" w:rsidP="00B26831">
            <w:pPr>
              <w:jc w:val="both"/>
              <w:rPr>
                <w:b/>
                <w:color w:val="000000"/>
              </w:rPr>
            </w:pPr>
            <w:r>
              <w:rPr>
                <w:b/>
                <w:color w:val="000000"/>
              </w:rPr>
              <w:t>:</w:t>
            </w:r>
          </w:p>
        </w:tc>
        <w:tc>
          <w:tcPr>
            <w:tcW w:w="6028" w:type="dxa"/>
          </w:tcPr>
          <w:p w14:paraId="797874B4" w14:textId="77777777" w:rsidR="00FB4769" w:rsidRDefault="00FB4769" w:rsidP="00B26831">
            <w:pPr>
              <w:ind w:left="72" w:hanging="72"/>
              <w:jc w:val="both"/>
              <w:rPr>
                <w:color w:val="000000"/>
              </w:rPr>
            </w:pPr>
          </w:p>
          <w:p w14:paraId="6907C3C3" w14:textId="0A78BBFA" w:rsidR="00B03ED3" w:rsidRPr="00B03ED3" w:rsidRDefault="00B03ED3" w:rsidP="00B03ED3">
            <w:pPr>
              <w:ind w:left="72" w:hanging="72"/>
              <w:jc w:val="both"/>
              <w:rPr>
                <w:b/>
                <w:bCs/>
                <w:color w:val="000000"/>
              </w:rPr>
            </w:pPr>
            <w:r w:rsidRPr="00B03ED3">
              <w:rPr>
                <w:b/>
                <w:bCs/>
                <w:color w:val="000000"/>
              </w:rPr>
              <w:t>VALVEIT SRL</w:t>
            </w:r>
          </w:p>
          <w:p w14:paraId="69EE0121" w14:textId="77777777" w:rsidR="00B03ED3" w:rsidRPr="00B03ED3" w:rsidRDefault="00B03ED3" w:rsidP="00B03ED3">
            <w:pPr>
              <w:ind w:left="72" w:hanging="72"/>
              <w:jc w:val="both"/>
              <w:rPr>
                <w:color w:val="000000"/>
              </w:rPr>
            </w:pPr>
            <w:r w:rsidRPr="00B03ED3">
              <w:rPr>
                <w:color w:val="000000"/>
              </w:rPr>
              <w:t>VIA CADUTI DI REGGIO EMILIA, 25/27, 40033</w:t>
            </w:r>
          </w:p>
          <w:p w14:paraId="3A3B18D3" w14:textId="6AAE4167" w:rsidR="00031BD8" w:rsidRPr="00B03ED3" w:rsidRDefault="00B03ED3" w:rsidP="00B03ED3">
            <w:pPr>
              <w:ind w:left="72" w:hanging="72"/>
              <w:jc w:val="both"/>
              <w:rPr>
                <w:color w:val="000000"/>
              </w:rPr>
            </w:pPr>
            <w:r w:rsidRPr="00B03ED3">
              <w:rPr>
                <w:color w:val="000000"/>
              </w:rPr>
              <w:t>CASALECCHIO DI RENO (BO), ITALY</w:t>
            </w:r>
          </w:p>
          <w:p w14:paraId="29A99BCE" w14:textId="416E0DB3" w:rsidR="00FB4769" w:rsidRPr="00020B3E" w:rsidRDefault="00FB4769" w:rsidP="00FB4769">
            <w:pPr>
              <w:ind w:left="72" w:hanging="72"/>
              <w:jc w:val="both"/>
              <w:rPr>
                <w:color w:val="000000"/>
              </w:rPr>
            </w:pPr>
          </w:p>
        </w:tc>
      </w:tr>
      <w:tr w:rsidR="009A4E17" w:rsidRPr="00DC6D7F" w14:paraId="5A696B01" w14:textId="77777777" w:rsidTr="00B03ED3">
        <w:tc>
          <w:tcPr>
            <w:tcW w:w="3397" w:type="dxa"/>
          </w:tcPr>
          <w:p w14:paraId="05603F3C" w14:textId="77777777" w:rsidR="009A4E17" w:rsidRDefault="009A4E17" w:rsidP="00B26831">
            <w:pPr>
              <w:jc w:val="both"/>
              <w:rPr>
                <w:b/>
              </w:rPr>
            </w:pPr>
          </w:p>
          <w:p w14:paraId="64BE667D" w14:textId="5E8D80FD" w:rsidR="009A4E17" w:rsidRDefault="009A4E17" w:rsidP="00B26831">
            <w:pPr>
              <w:jc w:val="both"/>
              <w:rPr>
                <w:b/>
              </w:rPr>
            </w:pPr>
            <w:r>
              <w:rPr>
                <w:b/>
              </w:rPr>
              <w:t>Causale trasporto</w:t>
            </w:r>
          </w:p>
        </w:tc>
        <w:tc>
          <w:tcPr>
            <w:tcW w:w="284" w:type="dxa"/>
          </w:tcPr>
          <w:p w14:paraId="3D730867" w14:textId="77777777" w:rsidR="009A4E17" w:rsidRDefault="009A4E17" w:rsidP="00B26831">
            <w:pPr>
              <w:jc w:val="both"/>
              <w:rPr>
                <w:b/>
                <w:color w:val="000000"/>
              </w:rPr>
            </w:pPr>
          </w:p>
          <w:p w14:paraId="776EB741" w14:textId="01161A7C" w:rsidR="009A4E17" w:rsidRDefault="009A4E17" w:rsidP="00B26831">
            <w:pPr>
              <w:jc w:val="both"/>
              <w:rPr>
                <w:b/>
                <w:color w:val="000000"/>
              </w:rPr>
            </w:pPr>
            <w:r>
              <w:rPr>
                <w:b/>
                <w:color w:val="000000"/>
              </w:rPr>
              <w:t>:</w:t>
            </w:r>
          </w:p>
        </w:tc>
        <w:tc>
          <w:tcPr>
            <w:tcW w:w="6028" w:type="dxa"/>
          </w:tcPr>
          <w:p w14:paraId="293F34EF" w14:textId="77777777" w:rsidR="009A4E17" w:rsidRDefault="009A4E17" w:rsidP="00B26831">
            <w:pPr>
              <w:ind w:left="72" w:hanging="72"/>
              <w:jc w:val="both"/>
              <w:rPr>
                <w:color w:val="000000"/>
              </w:rPr>
            </w:pPr>
          </w:p>
          <w:p w14:paraId="2F34DD1B" w14:textId="3F850575" w:rsidR="009A4E17" w:rsidRPr="009F2DD0" w:rsidRDefault="00B03ED3" w:rsidP="009A4E17">
            <w:pPr>
              <w:ind w:left="72" w:hanging="72"/>
              <w:jc w:val="both"/>
              <w:rPr>
                <w:b/>
                <w:bCs/>
                <w:color w:val="000000"/>
              </w:rPr>
            </w:pPr>
            <w:r>
              <w:rPr>
                <w:b/>
                <w:bCs/>
                <w:color w:val="000000"/>
              </w:rPr>
              <w:t>Vendita</w:t>
            </w:r>
          </w:p>
          <w:p w14:paraId="6D791D64" w14:textId="544FC2DF" w:rsidR="009A4E17" w:rsidRPr="009A4E17" w:rsidRDefault="009A4E17" w:rsidP="009A4E17">
            <w:pPr>
              <w:ind w:left="72" w:hanging="72"/>
              <w:jc w:val="both"/>
              <w:rPr>
                <w:color w:val="000000"/>
              </w:rPr>
            </w:pPr>
          </w:p>
        </w:tc>
      </w:tr>
      <w:tr w:rsidR="009A4E17" w:rsidRPr="00DC6D7F" w14:paraId="68AAAC45" w14:textId="77777777" w:rsidTr="00B03ED3">
        <w:tc>
          <w:tcPr>
            <w:tcW w:w="3397" w:type="dxa"/>
          </w:tcPr>
          <w:p w14:paraId="3E21DBC4" w14:textId="77777777" w:rsidR="009A4E17" w:rsidRDefault="009A4E17" w:rsidP="00B26831">
            <w:pPr>
              <w:jc w:val="both"/>
              <w:rPr>
                <w:b/>
              </w:rPr>
            </w:pPr>
          </w:p>
          <w:p w14:paraId="0FFC0D82" w14:textId="198FB477" w:rsidR="009A4E17" w:rsidRDefault="00B03ED3" w:rsidP="00B26831">
            <w:pPr>
              <w:jc w:val="both"/>
              <w:rPr>
                <w:b/>
              </w:rPr>
            </w:pPr>
            <w:r>
              <w:rPr>
                <w:b/>
              </w:rPr>
              <w:t>Spedizioniere/operatore MTO</w:t>
            </w:r>
          </w:p>
        </w:tc>
        <w:tc>
          <w:tcPr>
            <w:tcW w:w="284" w:type="dxa"/>
          </w:tcPr>
          <w:p w14:paraId="32EC4CCB" w14:textId="77777777" w:rsidR="009A4E17" w:rsidRDefault="009A4E17" w:rsidP="00B26831">
            <w:pPr>
              <w:jc w:val="both"/>
              <w:rPr>
                <w:b/>
                <w:color w:val="000000"/>
              </w:rPr>
            </w:pPr>
          </w:p>
          <w:p w14:paraId="539EF8C9" w14:textId="2E4AD54C" w:rsidR="009A4E17" w:rsidRDefault="009A4E17" w:rsidP="00B26831">
            <w:pPr>
              <w:jc w:val="both"/>
              <w:rPr>
                <w:b/>
                <w:color w:val="000000"/>
              </w:rPr>
            </w:pPr>
            <w:r>
              <w:rPr>
                <w:b/>
                <w:color w:val="000000"/>
              </w:rPr>
              <w:t>:</w:t>
            </w:r>
          </w:p>
        </w:tc>
        <w:tc>
          <w:tcPr>
            <w:tcW w:w="6028" w:type="dxa"/>
          </w:tcPr>
          <w:p w14:paraId="0EF99395" w14:textId="77777777" w:rsidR="009A4E17" w:rsidRDefault="009A4E17" w:rsidP="00B26831">
            <w:pPr>
              <w:ind w:left="72" w:hanging="72"/>
              <w:jc w:val="both"/>
              <w:rPr>
                <w:color w:val="000000"/>
              </w:rPr>
            </w:pPr>
          </w:p>
          <w:p w14:paraId="7AFA7428" w14:textId="2ACAD969" w:rsidR="00B03ED3" w:rsidRPr="00B03ED3" w:rsidRDefault="00B03ED3" w:rsidP="00B03ED3">
            <w:pPr>
              <w:jc w:val="both"/>
              <w:rPr>
                <w:b/>
                <w:bCs/>
                <w:color w:val="000000"/>
              </w:rPr>
            </w:pPr>
            <w:r w:rsidRPr="00B03ED3">
              <w:rPr>
                <w:b/>
                <w:bCs/>
                <w:color w:val="000000"/>
              </w:rPr>
              <w:t>AIRONE LOG</w:t>
            </w:r>
          </w:p>
          <w:p w14:paraId="75470D3A" w14:textId="77777777" w:rsidR="00B03ED3" w:rsidRPr="00B03ED3" w:rsidRDefault="00B03ED3" w:rsidP="00B03ED3">
            <w:pPr>
              <w:jc w:val="both"/>
              <w:rPr>
                <w:color w:val="000000"/>
              </w:rPr>
            </w:pPr>
            <w:r w:rsidRPr="00B03ED3">
              <w:rPr>
                <w:color w:val="000000"/>
              </w:rPr>
              <w:t xml:space="preserve">VIA </w:t>
            </w:r>
            <w:proofErr w:type="gramStart"/>
            <w:r w:rsidRPr="00B03ED3">
              <w:rPr>
                <w:color w:val="000000"/>
              </w:rPr>
              <w:t>F.TURATI</w:t>
            </w:r>
            <w:proofErr w:type="gramEnd"/>
            <w:r w:rsidRPr="00B03ED3">
              <w:rPr>
                <w:color w:val="000000"/>
              </w:rPr>
              <w:t>, 111,</w:t>
            </w:r>
          </w:p>
          <w:p w14:paraId="3BEDE389" w14:textId="77777777" w:rsidR="009F2DD0" w:rsidRDefault="00B03ED3" w:rsidP="00B03ED3">
            <w:pPr>
              <w:jc w:val="both"/>
              <w:rPr>
                <w:color w:val="000000"/>
              </w:rPr>
            </w:pPr>
            <w:r w:rsidRPr="00B03ED3">
              <w:rPr>
                <w:color w:val="000000"/>
              </w:rPr>
              <w:t>20023 CERRO MAGGIORE (MI)</w:t>
            </w:r>
          </w:p>
          <w:p w14:paraId="14BB1894" w14:textId="41D35D16" w:rsidR="00B03ED3" w:rsidRPr="009A4E17" w:rsidRDefault="00B03ED3" w:rsidP="00B03ED3">
            <w:pPr>
              <w:jc w:val="both"/>
              <w:rPr>
                <w:color w:val="000000"/>
              </w:rPr>
            </w:pPr>
          </w:p>
        </w:tc>
      </w:tr>
      <w:tr w:rsidR="009A4E17" w:rsidRPr="006C01B5" w14:paraId="70A84A51" w14:textId="77777777" w:rsidTr="00B03ED3">
        <w:tc>
          <w:tcPr>
            <w:tcW w:w="3397" w:type="dxa"/>
          </w:tcPr>
          <w:p w14:paraId="66FF7349" w14:textId="77777777" w:rsidR="009A4E17" w:rsidRDefault="009A4E17" w:rsidP="00B26831">
            <w:pPr>
              <w:jc w:val="both"/>
              <w:rPr>
                <w:b/>
              </w:rPr>
            </w:pPr>
          </w:p>
          <w:p w14:paraId="4983C4D9" w14:textId="341AB6EA" w:rsidR="009A4E17" w:rsidRDefault="00B03ED3" w:rsidP="00B26831">
            <w:pPr>
              <w:jc w:val="both"/>
              <w:rPr>
                <w:b/>
              </w:rPr>
            </w:pPr>
            <w:r>
              <w:rPr>
                <w:b/>
              </w:rPr>
              <w:t>Vettore marittimo NVOCC</w:t>
            </w:r>
          </w:p>
        </w:tc>
        <w:tc>
          <w:tcPr>
            <w:tcW w:w="284" w:type="dxa"/>
          </w:tcPr>
          <w:p w14:paraId="50712B8A" w14:textId="77777777" w:rsidR="009A4E17" w:rsidRDefault="009A4E17" w:rsidP="00B26831">
            <w:pPr>
              <w:jc w:val="both"/>
              <w:rPr>
                <w:b/>
                <w:color w:val="000000"/>
              </w:rPr>
            </w:pPr>
          </w:p>
          <w:p w14:paraId="5F239EBC" w14:textId="20A026E6" w:rsidR="009A4E17" w:rsidRDefault="009A4E17" w:rsidP="00B26831">
            <w:pPr>
              <w:jc w:val="both"/>
              <w:rPr>
                <w:b/>
                <w:color w:val="000000"/>
              </w:rPr>
            </w:pPr>
            <w:r>
              <w:rPr>
                <w:b/>
                <w:color w:val="000000"/>
              </w:rPr>
              <w:t>:</w:t>
            </w:r>
          </w:p>
        </w:tc>
        <w:tc>
          <w:tcPr>
            <w:tcW w:w="6028" w:type="dxa"/>
          </w:tcPr>
          <w:p w14:paraId="32D9917D" w14:textId="77777777" w:rsidR="009A4E17" w:rsidRDefault="009A4E17" w:rsidP="00B26831">
            <w:pPr>
              <w:ind w:left="72" w:hanging="72"/>
              <w:jc w:val="both"/>
              <w:rPr>
                <w:color w:val="000000"/>
              </w:rPr>
            </w:pPr>
          </w:p>
          <w:p w14:paraId="47041BD6" w14:textId="437AFF07" w:rsidR="00DE5FAE" w:rsidRDefault="006C01B5" w:rsidP="009F2DD0">
            <w:pPr>
              <w:ind w:left="72" w:hanging="72"/>
              <w:jc w:val="both"/>
              <w:rPr>
                <w:b/>
                <w:bCs/>
                <w:color w:val="000000"/>
              </w:rPr>
            </w:pPr>
            <w:r w:rsidRPr="006C01B5">
              <w:rPr>
                <w:b/>
                <w:bCs/>
                <w:color w:val="000000"/>
              </w:rPr>
              <w:t>Honour Lane Shipping Ltd</w:t>
            </w:r>
          </w:p>
          <w:p w14:paraId="75216F2E" w14:textId="77777777" w:rsidR="006C01B5" w:rsidRPr="006C01B5" w:rsidRDefault="006C01B5" w:rsidP="009F2DD0">
            <w:pPr>
              <w:ind w:left="72" w:hanging="72"/>
              <w:jc w:val="both"/>
              <w:rPr>
                <w:color w:val="000000"/>
                <w:lang w:val="en-US"/>
              </w:rPr>
            </w:pPr>
            <w:r w:rsidRPr="006C01B5">
              <w:rPr>
                <w:rFonts w:hint="eastAsia"/>
                <w:color w:val="000000"/>
                <w:lang w:val="en-US"/>
              </w:rPr>
              <w:t>Unit J, 33/F, Plaza 88,88 Yeung Uk Road</w:t>
            </w:r>
          </w:p>
          <w:p w14:paraId="41D27FBB" w14:textId="1EB325DC" w:rsidR="006C01B5" w:rsidRPr="006C01B5" w:rsidRDefault="006C01B5" w:rsidP="009F2DD0">
            <w:pPr>
              <w:ind w:left="72" w:hanging="72"/>
              <w:jc w:val="both"/>
              <w:rPr>
                <w:color w:val="000000"/>
                <w:lang w:val="en-US"/>
              </w:rPr>
            </w:pPr>
            <w:r w:rsidRPr="006C01B5">
              <w:rPr>
                <w:rFonts w:hint="eastAsia"/>
                <w:color w:val="000000"/>
                <w:lang w:val="en-US"/>
              </w:rPr>
              <w:t xml:space="preserve">Tsuen </w:t>
            </w:r>
            <w:proofErr w:type="spellStart"/>
            <w:proofErr w:type="gramStart"/>
            <w:r w:rsidRPr="006C01B5">
              <w:rPr>
                <w:rFonts w:hint="eastAsia"/>
                <w:color w:val="000000"/>
                <w:lang w:val="en-US"/>
              </w:rPr>
              <w:t>Wan,N.T</w:t>
            </w:r>
            <w:proofErr w:type="spellEnd"/>
            <w:r w:rsidRPr="006C01B5">
              <w:rPr>
                <w:rFonts w:hint="eastAsia"/>
                <w:color w:val="000000"/>
                <w:lang w:val="en-US"/>
              </w:rPr>
              <w:t>.</w:t>
            </w:r>
            <w:proofErr w:type="gramEnd"/>
            <w:r w:rsidRPr="006C01B5">
              <w:rPr>
                <w:rFonts w:hint="eastAsia"/>
                <w:color w:val="000000"/>
                <w:lang w:val="en-US"/>
              </w:rPr>
              <w:t>, Hong Kong</w:t>
            </w:r>
          </w:p>
          <w:p w14:paraId="748D6D55" w14:textId="26BAB6FB" w:rsidR="009F2DD0" w:rsidRPr="006C01B5" w:rsidRDefault="009F2DD0" w:rsidP="009F2DD0">
            <w:pPr>
              <w:ind w:left="72" w:hanging="72"/>
              <w:jc w:val="both"/>
              <w:rPr>
                <w:b/>
                <w:bCs/>
                <w:color w:val="000000"/>
                <w:lang w:val="en-US"/>
              </w:rPr>
            </w:pPr>
          </w:p>
        </w:tc>
      </w:tr>
      <w:tr w:rsidR="006C01B5" w:rsidRPr="006C01B5" w14:paraId="72260F00" w14:textId="77777777" w:rsidTr="00B03ED3">
        <w:tc>
          <w:tcPr>
            <w:tcW w:w="3397" w:type="dxa"/>
          </w:tcPr>
          <w:p w14:paraId="46C263A3" w14:textId="77777777" w:rsidR="006C01B5" w:rsidRDefault="006C01B5" w:rsidP="00B26831">
            <w:pPr>
              <w:jc w:val="both"/>
              <w:rPr>
                <w:b/>
              </w:rPr>
            </w:pPr>
          </w:p>
          <w:p w14:paraId="70F95ACE" w14:textId="0BA1A67F" w:rsidR="006C01B5" w:rsidRDefault="006C01B5" w:rsidP="00B26831">
            <w:pPr>
              <w:jc w:val="both"/>
              <w:rPr>
                <w:b/>
              </w:rPr>
            </w:pPr>
            <w:r>
              <w:rPr>
                <w:b/>
              </w:rPr>
              <w:t>Carrier</w:t>
            </w:r>
          </w:p>
        </w:tc>
        <w:tc>
          <w:tcPr>
            <w:tcW w:w="284" w:type="dxa"/>
          </w:tcPr>
          <w:p w14:paraId="7ECF9EBD" w14:textId="77777777" w:rsidR="006C01B5" w:rsidRDefault="006C01B5" w:rsidP="00B26831">
            <w:pPr>
              <w:jc w:val="both"/>
              <w:rPr>
                <w:b/>
                <w:color w:val="000000"/>
              </w:rPr>
            </w:pPr>
          </w:p>
          <w:p w14:paraId="291D9430" w14:textId="7E09B304" w:rsidR="006C01B5" w:rsidRDefault="006C01B5" w:rsidP="00B26831">
            <w:pPr>
              <w:jc w:val="both"/>
              <w:rPr>
                <w:b/>
                <w:color w:val="000000"/>
              </w:rPr>
            </w:pPr>
            <w:r>
              <w:rPr>
                <w:b/>
                <w:color w:val="000000"/>
              </w:rPr>
              <w:t>:</w:t>
            </w:r>
          </w:p>
        </w:tc>
        <w:tc>
          <w:tcPr>
            <w:tcW w:w="6028" w:type="dxa"/>
          </w:tcPr>
          <w:p w14:paraId="1D6377DF" w14:textId="77777777" w:rsidR="006C01B5" w:rsidRDefault="006C01B5" w:rsidP="00B26831">
            <w:pPr>
              <w:ind w:left="72" w:hanging="72"/>
              <w:jc w:val="both"/>
              <w:rPr>
                <w:color w:val="000000"/>
              </w:rPr>
            </w:pPr>
          </w:p>
          <w:p w14:paraId="0F3B465C" w14:textId="05FA2E86" w:rsidR="006C01B5" w:rsidRDefault="006A16CD" w:rsidP="00B26831">
            <w:pPr>
              <w:ind w:left="72" w:hanging="72"/>
              <w:jc w:val="both"/>
              <w:rPr>
                <w:color w:val="000000"/>
              </w:rPr>
            </w:pPr>
            <w:r>
              <w:rPr>
                <w:b/>
                <w:bCs/>
                <w:color w:val="000000"/>
              </w:rPr>
              <w:t>Yang Ming</w:t>
            </w:r>
          </w:p>
          <w:p w14:paraId="6ECAB8F2" w14:textId="2A96E52E" w:rsidR="006C01B5" w:rsidRDefault="006C01B5" w:rsidP="00B26831">
            <w:pPr>
              <w:ind w:left="72" w:hanging="72"/>
              <w:jc w:val="both"/>
              <w:rPr>
                <w:color w:val="000000"/>
              </w:rPr>
            </w:pPr>
          </w:p>
        </w:tc>
      </w:tr>
      <w:tr w:rsidR="006C01B5" w:rsidRPr="006C01B5" w14:paraId="02E6EC02" w14:textId="77777777" w:rsidTr="00B03ED3">
        <w:tc>
          <w:tcPr>
            <w:tcW w:w="3397" w:type="dxa"/>
          </w:tcPr>
          <w:p w14:paraId="0E70F176" w14:textId="77777777" w:rsidR="006C01B5" w:rsidRDefault="006C01B5" w:rsidP="00B26831">
            <w:pPr>
              <w:jc w:val="both"/>
              <w:rPr>
                <w:b/>
              </w:rPr>
            </w:pPr>
          </w:p>
          <w:p w14:paraId="023DFD3B" w14:textId="2C9BB7CA" w:rsidR="006C01B5" w:rsidRDefault="006C01B5" w:rsidP="00B26831">
            <w:pPr>
              <w:jc w:val="both"/>
              <w:rPr>
                <w:b/>
              </w:rPr>
            </w:pPr>
            <w:r>
              <w:rPr>
                <w:b/>
              </w:rPr>
              <w:t>Nave</w:t>
            </w:r>
          </w:p>
        </w:tc>
        <w:tc>
          <w:tcPr>
            <w:tcW w:w="284" w:type="dxa"/>
          </w:tcPr>
          <w:p w14:paraId="62D76F7C" w14:textId="77777777" w:rsidR="006C01B5" w:rsidRDefault="006C01B5" w:rsidP="00B26831">
            <w:pPr>
              <w:jc w:val="both"/>
              <w:rPr>
                <w:b/>
                <w:color w:val="000000"/>
              </w:rPr>
            </w:pPr>
          </w:p>
          <w:p w14:paraId="1F286D9E" w14:textId="7DDCD49D" w:rsidR="006C01B5" w:rsidRDefault="006C01B5" w:rsidP="00B26831">
            <w:pPr>
              <w:jc w:val="both"/>
              <w:rPr>
                <w:b/>
                <w:color w:val="000000"/>
              </w:rPr>
            </w:pPr>
            <w:r>
              <w:rPr>
                <w:b/>
                <w:color w:val="000000"/>
              </w:rPr>
              <w:t>:</w:t>
            </w:r>
          </w:p>
        </w:tc>
        <w:tc>
          <w:tcPr>
            <w:tcW w:w="6028" w:type="dxa"/>
          </w:tcPr>
          <w:p w14:paraId="6B6DC7C5" w14:textId="77777777" w:rsidR="006C01B5" w:rsidRDefault="006C01B5" w:rsidP="00B26831">
            <w:pPr>
              <w:ind w:left="72" w:hanging="72"/>
              <w:jc w:val="both"/>
              <w:rPr>
                <w:color w:val="000000"/>
              </w:rPr>
            </w:pPr>
          </w:p>
          <w:p w14:paraId="1BFB5E17" w14:textId="77777777" w:rsidR="006C01B5" w:rsidRDefault="006C01B5" w:rsidP="00B26831">
            <w:pPr>
              <w:ind w:left="72" w:hanging="72"/>
              <w:jc w:val="both"/>
              <w:rPr>
                <w:rFonts w:eastAsiaTheme="minorEastAsia"/>
                <w:b/>
                <w:bCs/>
                <w:lang w:eastAsia="ja-JP"/>
              </w:rPr>
            </w:pPr>
            <w:r w:rsidRPr="006C01B5">
              <w:rPr>
                <w:rFonts w:eastAsiaTheme="minorEastAsia"/>
                <w:b/>
                <w:bCs/>
                <w:lang w:eastAsia="ja-JP"/>
              </w:rPr>
              <w:t>HMM MIR</w:t>
            </w:r>
            <w:r>
              <w:rPr>
                <w:rFonts w:eastAsiaTheme="minorEastAsia"/>
                <w:b/>
                <w:bCs/>
                <w:lang w:eastAsia="ja-JP"/>
              </w:rPr>
              <w:t xml:space="preserve"> </w:t>
            </w:r>
            <w:proofErr w:type="spellStart"/>
            <w:r>
              <w:rPr>
                <w:rFonts w:eastAsiaTheme="minorEastAsia"/>
                <w:b/>
                <w:bCs/>
                <w:lang w:eastAsia="ja-JP"/>
              </w:rPr>
              <w:t>Voy</w:t>
            </w:r>
            <w:proofErr w:type="spellEnd"/>
            <w:r>
              <w:rPr>
                <w:rFonts w:eastAsiaTheme="minorEastAsia"/>
                <w:b/>
                <w:bCs/>
                <w:lang w:eastAsia="ja-JP"/>
              </w:rPr>
              <w:t xml:space="preserve"> 011 W</w:t>
            </w:r>
          </w:p>
          <w:p w14:paraId="6D020E2E" w14:textId="206AD6D5" w:rsidR="006C01B5" w:rsidRPr="006C01B5" w:rsidRDefault="006C01B5" w:rsidP="00B26831">
            <w:pPr>
              <w:ind w:left="72" w:hanging="72"/>
              <w:jc w:val="both"/>
              <w:rPr>
                <w:b/>
                <w:bCs/>
                <w:color w:val="000000"/>
              </w:rPr>
            </w:pPr>
          </w:p>
        </w:tc>
      </w:tr>
      <w:tr w:rsidR="006C01B5" w:rsidRPr="006C01B5" w14:paraId="6062FBD1" w14:textId="77777777" w:rsidTr="00B03ED3">
        <w:tc>
          <w:tcPr>
            <w:tcW w:w="3397" w:type="dxa"/>
          </w:tcPr>
          <w:p w14:paraId="3C178F23" w14:textId="77777777" w:rsidR="006C01B5" w:rsidRDefault="006C01B5" w:rsidP="00B26831">
            <w:pPr>
              <w:jc w:val="both"/>
              <w:rPr>
                <w:b/>
              </w:rPr>
            </w:pPr>
          </w:p>
          <w:p w14:paraId="0C837BBD" w14:textId="02CD6F40" w:rsidR="006C01B5" w:rsidRDefault="006C01B5" w:rsidP="00B26831">
            <w:pPr>
              <w:jc w:val="both"/>
              <w:rPr>
                <w:b/>
              </w:rPr>
            </w:pPr>
            <w:r>
              <w:rPr>
                <w:b/>
              </w:rPr>
              <w:t>Container</w:t>
            </w:r>
          </w:p>
        </w:tc>
        <w:tc>
          <w:tcPr>
            <w:tcW w:w="284" w:type="dxa"/>
          </w:tcPr>
          <w:p w14:paraId="6F014B50" w14:textId="77777777" w:rsidR="006C01B5" w:rsidRDefault="006C01B5" w:rsidP="00B26831">
            <w:pPr>
              <w:jc w:val="both"/>
              <w:rPr>
                <w:b/>
                <w:color w:val="000000"/>
              </w:rPr>
            </w:pPr>
          </w:p>
          <w:p w14:paraId="2B2EA7CD" w14:textId="1FB3335A" w:rsidR="006C01B5" w:rsidRDefault="006C01B5" w:rsidP="00B26831">
            <w:pPr>
              <w:jc w:val="both"/>
              <w:rPr>
                <w:b/>
                <w:color w:val="000000"/>
              </w:rPr>
            </w:pPr>
            <w:r>
              <w:rPr>
                <w:b/>
                <w:color w:val="000000"/>
              </w:rPr>
              <w:t>:</w:t>
            </w:r>
          </w:p>
        </w:tc>
        <w:tc>
          <w:tcPr>
            <w:tcW w:w="6028" w:type="dxa"/>
          </w:tcPr>
          <w:p w14:paraId="150DD947" w14:textId="77777777" w:rsidR="006C01B5" w:rsidRDefault="006C01B5" w:rsidP="00B26831">
            <w:pPr>
              <w:ind w:left="72" w:hanging="72"/>
              <w:jc w:val="both"/>
              <w:rPr>
                <w:color w:val="000000"/>
              </w:rPr>
            </w:pPr>
          </w:p>
          <w:p w14:paraId="52342719" w14:textId="661C111E" w:rsidR="006C01B5" w:rsidRPr="006C01B5" w:rsidRDefault="006C01B5" w:rsidP="00B26831">
            <w:pPr>
              <w:ind w:left="72" w:hanging="72"/>
              <w:jc w:val="both"/>
              <w:rPr>
                <w:b/>
                <w:bCs/>
                <w:color w:val="000000"/>
              </w:rPr>
            </w:pPr>
            <w:r w:rsidRPr="006C01B5">
              <w:rPr>
                <w:b/>
                <w:bCs/>
                <w:color w:val="000000"/>
              </w:rPr>
              <w:t>1x 40</w:t>
            </w:r>
            <w:r w:rsidR="00525D61">
              <w:rPr>
                <w:b/>
                <w:bCs/>
                <w:color w:val="000000"/>
              </w:rPr>
              <w:t xml:space="preserve"> FC</w:t>
            </w:r>
            <w:r w:rsidRPr="006C01B5">
              <w:rPr>
                <w:b/>
                <w:bCs/>
                <w:color w:val="000000"/>
              </w:rPr>
              <w:t xml:space="preserve"> </w:t>
            </w:r>
            <w:r w:rsidRPr="006C01B5">
              <w:rPr>
                <w:b/>
                <w:bCs/>
                <w:color w:val="000000"/>
              </w:rPr>
              <w:t>YMLU</w:t>
            </w:r>
            <w:r w:rsidRPr="006C01B5">
              <w:rPr>
                <w:b/>
                <w:bCs/>
                <w:color w:val="000000"/>
              </w:rPr>
              <w:t xml:space="preserve"> </w:t>
            </w:r>
            <w:r w:rsidRPr="006C01B5">
              <w:rPr>
                <w:b/>
                <w:bCs/>
                <w:color w:val="000000"/>
              </w:rPr>
              <w:t>702122</w:t>
            </w:r>
            <w:r w:rsidRPr="006C01B5">
              <w:rPr>
                <w:b/>
                <w:bCs/>
                <w:color w:val="000000"/>
              </w:rPr>
              <w:t>/</w:t>
            </w:r>
            <w:r w:rsidRPr="006C01B5">
              <w:rPr>
                <w:b/>
                <w:bCs/>
                <w:color w:val="000000"/>
              </w:rPr>
              <w:t>5</w:t>
            </w:r>
          </w:p>
          <w:p w14:paraId="37E82868" w14:textId="74C27B83" w:rsidR="006C01B5" w:rsidRDefault="006C01B5" w:rsidP="00B26831">
            <w:pPr>
              <w:ind w:left="72" w:hanging="72"/>
              <w:jc w:val="both"/>
              <w:rPr>
                <w:color w:val="000000"/>
              </w:rPr>
            </w:pPr>
          </w:p>
        </w:tc>
      </w:tr>
      <w:tr w:rsidR="006C01B5" w:rsidRPr="006C01B5" w14:paraId="19B77DDB" w14:textId="77777777" w:rsidTr="00B03ED3">
        <w:tc>
          <w:tcPr>
            <w:tcW w:w="3397" w:type="dxa"/>
          </w:tcPr>
          <w:p w14:paraId="569DEC1A" w14:textId="77777777" w:rsidR="006C01B5" w:rsidRDefault="006C01B5" w:rsidP="00B26831">
            <w:pPr>
              <w:jc w:val="both"/>
              <w:rPr>
                <w:b/>
              </w:rPr>
            </w:pPr>
          </w:p>
          <w:p w14:paraId="7004B8C2" w14:textId="7D7041EC" w:rsidR="006C01B5" w:rsidRDefault="006C01B5" w:rsidP="00B26831">
            <w:pPr>
              <w:jc w:val="both"/>
              <w:rPr>
                <w:b/>
              </w:rPr>
            </w:pPr>
            <w:r>
              <w:rPr>
                <w:b/>
              </w:rPr>
              <w:t>HBL</w:t>
            </w:r>
          </w:p>
        </w:tc>
        <w:tc>
          <w:tcPr>
            <w:tcW w:w="284" w:type="dxa"/>
          </w:tcPr>
          <w:p w14:paraId="18BEBCD5" w14:textId="77777777" w:rsidR="006C01B5" w:rsidRDefault="006C01B5" w:rsidP="00B26831">
            <w:pPr>
              <w:jc w:val="both"/>
              <w:rPr>
                <w:b/>
                <w:color w:val="000000"/>
              </w:rPr>
            </w:pPr>
          </w:p>
          <w:p w14:paraId="0030D9E6" w14:textId="0377748B" w:rsidR="006C01B5" w:rsidRDefault="006C01B5" w:rsidP="00B26831">
            <w:pPr>
              <w:jc w:val="both"/>
              <w:rPr>
                <w:b/>
                <w:color w:val="000000"/>
              </w:rPr>
            </w:pPr>
            <w:r>
              <w:rPr>
                <w:b/>
                <w:color w:val="000000"/>
              </w:rPr>
              <w:t>:</w:t>
            </w:r>
          </w:p>
        </w:tc>
        <w:tc>
          <w:tcPr>
            <w:tcW w:w="6028" w:type="dxa"/>
          </w:tcPr>
          <w:p w14:paraId="202A79C7" w14:textId="77777777" w:rsidR="006C01B5" w:rsidRDefault="006C01B5" w:rsidP="00B26831">
            <w:pPr>
              <w:ind w:left="72" w:hanging="72"/>
              <w:jc w:val="both"/>
              <w:rPr>
                <w:color w:val="000000"/>
              </w:rPr>
            </w:pPr>
          </w:p>
          <w:p w14:paraId="2D882522" w14:textId="77777777" w:rsidR="006C01B5" w:rsidRDefault="006C01B5" w:rsidP="00B26831">
            <w:pPr>
              <w:ind w:left="72" w:hanging="72"/>
              <w:jc w:val="both"/>
              <w:rPr>
                <w:b/>
                <w:bCs/>
                <w:color w:val="000000"/>
              </w:rPr>
            </w:pPr>
            <w:r w:rsidRPr="006C01B5">
              <w:rPr>
                <w:b/>
                <w:bCs/>
                <w:color w:val="000000"/>
              </w:rPr>
              <w:t>SH24E00356</w:t>
            </w:r>
            <w:r>
              <w:rPr>
                <w:b/>
                <w:bCs/>
                <w:color w:val="000000"/>
              </w:rPr>
              <w:t xml:space="preserve"> </w:t>
            </w:r>
            <w:proofErr w:type="spellStart"/>
            <w:r>
              <w:rPr>
                <w:b/>
                <w:bCs/>
                <w:color w:val="000000"/>
              </w:rPr>
              <w:t>dd</w:t>
            </w:r>
            <w:proofErr w:type="spellEnd"/>
            <w:r>
              <w:rPr>
                <w:b/>
                <w:bCs/>
                <w:color w:val="000000"/>
              </w:rPr>
              <w:t xml:space="preserve"> 21/04/2024</w:t>
            </w:r>
          </w:p>
          <w:p w14:paraId="6D2403ED" w14:textId="4A9DDA2F" w:rsidR="006C01B5" w:rsidRPr="006C01B5" w:rsidRDefault="006C01B5" w:rsidP="00B26831">
            <w:pPr>
              <w:ind w:left="72" w:hanging="72"/>
              <w:jc w:val="both"/>
              <w:rPr>
                <w:b/>
                <w:bCs/>
                <w:color w:val="000000"/>
              </w:rPr>
            </w:pPr>
          </w:p>
        </w:tc>
      </w:tr>
      <w:tr w:rsidR="006C01B5" w:rsidRPr="006C01B5" w14:paraId="2EEC549A" w14:textId="77777777" w:rsidTr="00B03ED3">
        <w:tc>
          <w:tcPr>
            <w:tcW w:w="3397" w:type="dxa"/>
          </w:tcPr>
          <w:p w14:paraId="7959395B" w14:textId="77777777" w:rsidR="006C01B5" w:rsidRDefault="006C01B5" w:rsidP="00B26831">
            <w:pPr>
              <w:jc w:val="both"/>
              <w:rPr>
                <w:b/>
              </w:rPr>
            </w:pPr>
          </w:p>
          <w:p w14:paraId="13279A7B" w14:textId="1DD14613" w:rsidR="006C01B5" w:rsidRDefault="006C01B5" w:rsidP="00B26831">
            <w:pPr>
              <w:jc w:val="both"/>
              <w:rPr>
                <w:b/>
              </w:rPr>
            </w:pPr>
            <w:r>
              <w:rPr>
                <w:b/>
              </w:rPr>
              <w:t>MBL</w:t>
            </w:r>
          </w:p>
        </w:tc>
        <w:tc>
          <w:tcPr>
            <w:tcW w:w="284" w:type="dxa"/>
          </w:tcPr>
          <w:p w14:paraId="64223A6A" w14:textId="77777777" w:rsidR="006C01B5" w:rsidRDefault="006C01B5" w:rsidP="00B26831">
            <w:pPr>
              <w:jc w:val="both"/>
              <w:rPr>
                <w:b/>
                <w:color w:val="000000"/>
              </w:rPr>
            </w:pPr>
          </w:p>
          <w:p w14:paraId="715E17E7" w14:textId="1027E667" w:rsidR="006C01B5" w:rsidRDefault="006C01B5" w:rsidP="00B26831">
            <w:pPr>
              <w:jc w:val="both"/>
              <w:rPr>
                <w:b/>
                <w:color w:val="000000"/>
              </w:rPr>
            </w:pPr>
            <w:r>
              <w:rPr>
                <w:b/>
                <w:color w:val="000000"/>
              </w:rPr>
              <w:t>:</w:t>
            </w:r>
          </w:p>
        </w:tc>
        <w:tc>
          <w:tcPr>
            <w:tcW w:w="6028" w:type="dxa"/>
          </w:tcPr>
          <w:p w14:paraId="61D6D8DE" w14:textId="77777777" w:rsidR="006C01B5" w:rsidRDefault="006C01B5" w:rsidP="00B26831">
            <w:pPr>
              <w:ind w:left="72" w:hanging="72"/>
              <w:jc w:val="both"/>
              <w:rPr>
                <w:color w:val="000000"/>
              </w:rPr>
            </w:pPr>
          </w:p>
          <w:p w14:paraId="4205B36E" w14:textId="77777777" w:rsidR="006C01B5" w:rsidRDefault="006A16CD" w:rsidP="00B26831">
            <w:pPr>
              <w:ind w:left="72" w:hanging="72"/>
              <w:jc w:val="both"/>
              <w:rPr>
                <w:b/>
                <w:bCs/>
                <w:color w:val="000000"/>
              </w:rPr>
            </w:pPr>
            <w:r w:rsidRPr="006A16CD">
              <w:rPr>
                <w:b/>
                <w:bCs/>
                <w:color w:val="000000"/>
              </w:rPr>
              <w:t>YMJAM236465288</w:t>
            </w:r>
            <w:r w:rsidRPr="006A16CD">
              <w:rPr>
                <w:b/>
                <w:bCs/>
                <w:color w:val="000000"/>
              </w:rPr>
              <w:t xml:space="preserve"> </w:t>
            </w:r>
            <w:proofErr w:type="spellStart"/>
            <w:r w:rsidRPr="006A16CD">
              <w:rPr>
                <w:b/>
                <w:bCs/>
                <w:color w:val="000000"/>
              </w:rPr>
              <w:t>dd</w:t>
            </w:r>
            <w:proofErr w:type="spellEnd"/>
            <w:r w:rsidRPr="006A16CD">
              <w:rPr>
                <w:b/>
                <w:bCs/>
                <w:color w:val="000000"/>
              </w:rPr>
              <w:t xml:space="preserve"> 21/04/2024</w:t>
            </w:r>
          </w:p>
          <w:p w14:paraId="41C7F41A" w14:textId="46953366" w:rsidR="006A16CD" w:rsidRPr="006A16CD" w:rsidRDefault="006A16CD" w:rsidP="00B26831">
            <w:pPr>
              <w:ind w:left="72" w:hanging="72"/>
              <w:jc w:val="both"/>
              <w:rPr>
                <w:b/>
                <w:bCs/>
                <w:color w:val="000000"/>
              </w:rPr>
            </w:pPr>
          </w:p>
        </w:tc>
      </w:tr>
      <w:tr w:rsidR="006C01B5" w:rsidRPr="006C01B5" w14:paraId="7E666224" w14:textId="77777777" w:rsidTr="00B03ED3">
        <w:tc>
          <w:tcPr>
            <w:tcW w:w="3397" w:type="dxa"/>
          </w:tcPr>
          <w:p w14:paraId="290B4EAB" w14:textId="77777777" w:rsidR="006C01B5" w:rsidRDefault="006C01B5" w:rsidP="00B26831">
            <w:pPr>
              <w:jc w:val="both"/>
              <w:rPr>
                <w:b/>
              </w:rPr>
            </w:pPr>
          </w:p>
          <w:p w14:paraId="41508D2C" w14:textId="5BA0E934" w:rsidR="006C01B5" w:rsidRDefault="006C01B5" w:rsidP="00B26831">
            <w:pPr>
              <w:jc w:val="both"/>
              <w:rPr>
                <w:b/>
              </w:rPr>
            </w:pPr>
            <w:r>
              <w:rPr>
                <w:b/>
              </w:rPr>
              <w:t>Porto imbarco</w:t>
            </w:r>
          </w:p>
        </w:tc>
        <w:tc>
          <w:tcPr>
            <w:tcW w:w="284" w:type="dxa"/>
          </w:tcPr>
          <w:p w14:paraId="1A83ECC2" w14:textId="77777777" w:rsidR="006C01B5" w:rsidRDefault="006C01B5" w:rsidP="00B26831">
            <w:pPr>
              <w:jc w:val="both"/>
              <w:rPr>
                <w:b/>
                <w:color w:val="000000"/>
              </w:rPr>
            </w:pPr>
          </w:p>
          <w:p w14:paraId="4A4499F7" w14:textId="521E8B3E" w:rsidR="006C01B5" w:rsidRDefault="006C01B5" w:rsidP="00B26831">
            <w:pPr>
              <w:jc w:val="both"/>
              <w:rPr>
                <w:b/>
                <w:color w:val="000000"/>
              </w:rPr>
            </w:pPr>
            <w:r>
              <w:rPr>
                <w:b/>
                <w:color w:val="000000"/>
              </w:rPr>
              <w:t>:</w:t>
            </w:r>
          </w:p>
        </w:tc>
        <w:tc>
          <w:tcPr>
            <w:tcW w:w="6028" w:type="dxa"/>
          </w:tcPr>
          <w:p w14:paraId="78E103E4" w14:textId="77777777" w:rsidR="006C01B5" w:rsidRDefault="006C01B5" w:rsidP="00B26831">
            <w:pPr>
              <w:ind w:left="72" w:hanging="72"/>
              <w:jc w:val="both"/>
              <w:rPr>
                <w:color w:val="000000"/>
              </w:rPr>
            </w:pPr>
          </w:p>
          <w:p w14:paraId="0C859F98" w14:textId="1E041382" w:rsidR="006C01B5" w:rsidRPr="006C01B5" w:rsidRDefault="006C01B5" w:rsidP="00B26831">
            <w:pPr>
              <w:ind w:left="72" w:hanging="72"/>
              <w:jc w:val="both"/>
              <w:rPr>
                <w:b/>
                <w:bCs/>
                <w:color w:val="000000"/>
              </w:rPr>
            </w:pPr>
            <w:r w:rsidRPr="006C01B5">
              <w:rPr>
                <w:b/>
                <w:bCs/>
                <w:color w:val="000000"/>
              </w:rPr>
              <w:t>Shangai – Cina</w:t>
            </w:r>
          </w:p>
          <w:p w14:paraId="44D36F6C" w14:textId="1AB2F073" w:rsidR="006C01B5" w:rsidRDefault="006C01B5" w:rsidP="00B26831">
            <w:pPr>
              <w:ind w:left="72" w:hanging="72"/>
              <w:jc w:val="both"/>
              <w:rPr>
                <w:color w:val="000000"/>
              </w:rPr>
            </w:pPr>
          </w:p>
        </w:tc>
      </w:tr>
      <w:tr w:rsidR="006C01B5" w:rsidRPr="006C01B5" w14:paraId="6B9B91A4" w14:textId="77777777" w:rsidTr="00B03ED3">
        <w:tc>
          <w:tcPr>
            <w:tcW w:w="3397" w:type="dxa"/>
          </w:tcPr>
          <w:p w14:paraId="7EC39697" w14:textId="77777777" w:rsidR="006C01B5" w:rsidRDefault="006C01B5" w:rsidP="00B26831">
            <w:pPr>
              <w:jc w:val="both"/>
              <w:rPr>
                <w:b/>
              </w:rPr>
            </w:pPr>
          </w:p>
          <w:p w14:paraId="5BFBADFD" w14:textId="5939999C" w:rsidR="006C01B5" w:rsidRDefault="006C01B5" w:rsidP="00B26831">
            <w:pPr>
              <w:jc w:val="both"/>
              <w:rPr>
                <w:b/>
              </w:rPr>
            </w:pPr>
            <w:r>
              <w:rPr>
                <w:b/>
              </w:rPr>
              <w:t>Porto sbarco</w:t>
            </w:r>
          </w:p>
        </w:tc>
        <w:tc>
          <w:tcPr>
            <w:tcW w:w="284" w:type="dxa"/>
          </w:tcPr>
          <w:p w14:paraId="15A8C885" w14:textId="77777777" w:rsidR="006C01B5" w:rsidRDefault="006C01B5" w:rsidP="00B26831">
            <w:pPr>
              <w:jc w:val="both"/>
              <w:rPr>
                <w:b/>
                <w:color w:val="000000"/>
              </w:rPr>
            </w:pPr>
          </w:p>
          <w:p w14:paraId="614EA238" w14:textId="07215496" w:rsidR="006C01B5" w:rsidRDefault="006C01B5" w:rsidP="00B26831">
            <w:pPr>
              <w:jc w:val="both"/>
              <w:rPr>
                <w:b/>
                <w:color w:val="000000"/>
              </w:rPr>
            </w:pPr>
            <w:r>
              <w:rPr>
                <w:b/>
                <w:color w:val="000000"/>
              </w:rPr>
              <w:t>:</w:t>
            </w:r>
          </w:p>
        </w:tc>
        <w:tc>
          <w:tcPr>
            <w:tcW w:w="6028" w:type="dxa"/>
          </w:tcPr>
          <w:p w14:paraId="0F82EC85" w14:textId="77777777" w:rsidR="006C01B5" w:rsidRDefault="006C01B5" w:rsidP="00B26831">
            <w:pPr>
              <w:ind w:left="72" w:hanging="72"/>
              <w:jc w:val="both"/>
              <w:rPr>
                <w:color w:val="000000"/>
              </w:rPr>
            </w:pPr>
          </w:p>
          <w:p w14:paraId="20B219FC" w14:textId="58EF9C60" w:rsidR="006C01B5" w:rsidRPr="006C01B5" w:rsidRDefault="006C01B5" w:rsidP="00B26831">
            <w:pPr>
              <w:ind w:left="72" w:hanging="72"/>
              <w:jc w:val="both"/>
              <w:rPr>
                <w:b/>
                <w:bCs/>
                <w:color w:val="000000"/>
              </w:rPr>
            </w:pPr>
            <w:r w:rsidRPr="006C01B5">
              <w:rPr>
                <w:b/>
                <w:bCs/>
                <w:color w:val="000000"/>
              </w:rPr>
              <w:t>La Spezia</w:t>
            </w:r>
          </w:p>
        </w:tc>
      </w:tr>
    </w:tbl>
    <w:p w14:paraId="7FEDBD9A" w14:textId="13BCA041" w:rsidR="00075C79" w:rsidRPr="00FC2ABC" w:rsidRDefault="00075C79" w:rsidP="009D6B21">
      <w:pPr>
        <w:jc w:val="both"/>
        <w:rPr>
          <w:b/>
          <w:iCs/>
          <w:color w:val="000000"/>
          <w:sz w:val="18"/>
          <w:szCs w:val="18"/>
        </w:rPr>
      </w:pPr>
    </w:p>
    <w:p w14:paraId="465C8926" w14:textId="77777777" w:rsidR="00572DAC" w:rsidRPr="00FC2ABC" w:rsidRDefault="00572DAC" w:rsidP="009D6B21">
      <w:pPr>
        <w:jc w:val="both"/>
        <w:rPr>
          <w:b/>
          <w:iCs/>
          <w:color w:val="000000"/>
          <w:sz w:val="16"/>
          <w:szCs w:val="16"/>
        </w:rPr>
      </w:pPr>
    </w:p>
    <w:p w14:paraId="086934BA" w14:textId="77777777" w:rsidR="006A16CD" w:rsidRDefault="00B36865" w:rsidP="009D6B21">
      <w:pPr>
        <w:jc w:val="both"/>
        <w:rPr>
          <w:b/>
          <w:i/>
          <w:color w:val="000000"/>
        </w:rPr>
      </w:pPr>
      <w:r w:rsidRPr="00FC2ABC">
        <w:rPr>
          <w:b/>
          <w:i/>
          <w:color w:val="000000"/>
        </w:rPr>
        <w:tab/>
      </w:r>
    </w:p>
    <w:p w14:paraId="12900288" w14:textId="77777777" w:rsidR="006A16CD" w:rsidRDefault="006A16CD" w:rsidP="009D6B21">
      <w:pPr>
        <w:jc w:val="both"/>
        <w:rPr>
          <w:b/>
          <w:i/>
          <w:color w:val="000000"/>
        </w:rPr>
      </w:pPr>
    </w:p>
    <w:p w14:paraId="19657564" w14:textId="47188415" w:rsidR="002C17F0" w:rsidRPr="00C24CBC" w:rsidRDefault="002C17F0" w:rsidP="009D6B21">
      <w:pPr>
        <w:jc w:val="both"/>
        <w:rPr>
          <w:b/>
          <w:i/>
          <w:color w:val="000000"/>
        </w:rPr>
      </w:pPr>
      <w:r w:rsidRPr="00C24CBC">
        <w:rPr>
          <w:b/>
          <w:i/>
          <w:color w:val="000000"/>
        </w:rPr>
        <w:t>2 – DINAMICA DEGLI EVENTI ED ACCERTAMENTI</w:t>
      </w:r>
    </w:p>
    <w:p w14:paraId="645549D4" w14:textId="5EF82E8B" w:rsidR="002C17F0" w:rsidRDefault="002C17F0" w:rsidP="009D6B21">
      <w:pPr>
        <w:jc w:val="both"/>
        <w:rPr>
          <w:b/>
          <w:i/>
          <w:color w:val="000000"/>
        </w:rPr>
      </w:pPr>
      <w:r w:rsidRPr="00C24CBC">
        <w:rPr>
          <w:b/>
          <w:i/>
          <w:color w:val="000000"/>
        </w:rPr>
        <w:t xml:space="preserve"> </w:t>
      </w:r>
    </w:p>
    <w:p w14:paraId="721E695A" w14:textId="77777777" w:rsidR="00572DAC" w:rsidRPr="008D0740" w:rsidRDefault="00572DAC" w:rsidP="009D6B21">
      <w:pPr>
        <w:jc w:val="both"/>
        <w:rPr>
          <w:b/>
          <w:iCs/>
          <w:color w:val="000000"/>
          <w:sz w:val="10"/>
          <w:szCs w:val="10"/>
        </w:rPr>
      </w:pPr>
    </w:p>
    <w:p w14:paraId="04ED6459" w14:textId="16AFF709" w:rsidR="000B2B39" w:rsidRDefault="000D64A6" w:rsidP="006A16CD">
      <w:pPr>
        <w:ind w:left="72" w:hanging="72"/>
        <w:jc w:val="both"/>
        <w:rPr>
          <w:rFonts w:eastAsiaTheme="minorEastAsia"/>
          <w:color w:val="303030"/>
          <w:lang w:eastAsia="ja-JP"/>
        </w:rPr>
      </w:pPr>
      <w:r>
        <w:rPr>
          <w:rFonts w:eastAsiaTheme="minorEastAsia"/>
          <w:color w:val="303030"/>
          <w:sz w:val="17"/>
          <w:szCs w:val="17"/>
          <w:lang w:eastAsia="ja-JP"/>
        </w:rPr>
        <w:lastRenderedPageBreak/>
        <w:tab/>
      </w:r>
      <w:r w:rsidR="003704B8">
        <w:rPr>
          <w:rFonts w:eastAsiaTheme="minorEastAsia"/>
          <w:color w:val="303030"/>
          <w:sz w:val="17"/>
          <w:szCs w:val="17"/>
          <w:lang w:eastAsia="ja-JP"/>
        </w:rPr>
        <w:tab/>
      </w:r>
      <w:r>
        <w:rPr>
          <w:rFonts w:eastAsiaTheme="minorEastAsia"/>
          <w:color w:val="303030"/>
          <w:lang w:eastAsia="ja-JP"/>
        </w:rPr>
        <w:t>Secondo la documentazione e le informazioni raccolte,</w:t>
      </w:r>
      <w:r w:rsidR="00820821">
        <w:rPr>
          <w:rFonts w:eastAsiaTheme="minorEastAsia"/>
          <w:color w:val="303030"/>
          <w:lang w:eastAsia="ja-JP"/>
        </w:rPr>
        <w:t xml:space="preserve"> </w:t>
      </w:r>
      <w:r w:rsidR="00525D61">
        <w:rPr>
          <w:rFonts w:eastAsiaTheme="minorEastAsia"/>
          <w:color w:val="303030"/>
          <w:lang w:eastAsia="ja-JP"/>
        </w:rPr>
        <w:t xml:space="preserve">nel marzo del 2024, la Spett.le Airone Log riceveva un ordine di trasporto dalla Cina ai magazzini della Spett.le </w:t>
      </w:r>
      <w:proofErr w:type="spellStart"/>
      <w:r w:rsidR="00525D61">
        <w:rPr>
          <w:rFonts w:eastAsiaTheme="minorEastAsia"/>
          <w:color w:val="303030"/>
          <w:lang w:eastAsia="ja-JP"/>
        </w:rPr>
        <w:t>Valveit</w:t>
      </w:r>
      <w:proofErr w:type="spellEnd"/>
      <w:r w:rsidR="00525D61">
        <w:rPr>
          <w:rFonts w:eastAsiaTheme="minorEastAsia"/>
          <w:color w:val="303030"/>
          <w:lang w:eastAsia="ja-JP"/>
        </w:rPr>
        <w:t xml:space="preserve"> </w:t>
      </w:r>
      <w:proofErr w:type="spellStart"/>
      <w:r w:rsidR="00525D61">
        <w:rPr>
          <w:rFonts w:eastAsiaTheme="minorEastAsia"/>
          <w:color w:val="303030"/>
          <w:lang w:eastAsia="ja-JP"/>
        </w:rPr>
        <w:t>Srl</w:t>
      </w:r>
      <w:proofErr w:type="spellEnd"/>
      <w:r w:rsidR="00525D61">
        <w:rPr>
          <w:rFonts w:eastAsiaTheme="minorEastAsia"/>
          <w:color w:val="303030"/>
          <w:lang w:eastAsia="ja-JP"/>
        </w:rPr>
        <w:t xml:space="preserve"> di Casalecchio di </w:t>
      </w:r>
      <w:proofErr w:type="gramStart"/>
      <w:r w:rsidR="00525D61">
        <w:rPr>
          <w:rFonts w:eastAsiaTheme="minorEastAsia"/>
          <w:color w:val="303030"/>
          <w:lang w:eastAsia="ja-JP"/>
        </w:rPr>
        <w:t>Reno ,</w:t>
      </w:r>
      <w:proofErr w:type="gramEnd"/>
      <w:r w:rsidR="00525D61">
        <w:rPr>
          <w:rFonts w:eastAsiaTheme="minorEastAsia"/>
          <w:color w:val="303030"/>
          <w:lang w:eastAsia="ja-JP"/>
        </w:rPr>
        <w:t xml:space="preserve"> relativo a due valvole a farfalla , fuori sagoma del peso complessivo di 20.000 Kg.</w:t>
      </w:r>
    </w:p>
    <w:p w14:paraId="07A0FB49" w14:textId="77777777" w:rsidR="00525D61" w:rsidRDefault="00525D61" w:rsidP="006A16CD">
      <w:pPr>
        <w:ind w:left="72" w:hanging="72"/>
        <w:jc w:val="both"/>
        <w:rPr>
          <w:rFonts w:eastAsiaTheme="minorEastAsia"/>
          <w:color w:val="303030"/>
          <w:lang w:eastAsia="ja-JP"/>
        </w:rPr>
      </w:pPr>
    </w:p>
    <w:p w14:paraId="12A93B8D" w14:textId="31DF220D" w:rsidR="00525D61" w:rsidRDefault="00525D61" w:rsidP="006A16CD">
      <w:pPr>
        <w:ind w:left="72" w:hanging="72"/>
        <w:jc w:val="both"/>
        <w:rPr>
          <w:color w:val="000000"/>
        </w:rPr>
      </w:pPr>
      <w:r>
        <w:rPr>
          <w:noProof/>
          <w:color w:val="000000"/>
        </w:rPr>
        <w:drawing>
          <wp:inline distT="0" distB="0" distL="0" distR="0" wp14:anchorId="582A2895" wp14:editId="4F052AEA">
            <wp:extent cx="3729450" cy="5317067"/>
            <wp:effectExtent l="0" t="0" r="4445" b="4445"/>
            <wp:docPr id="12664603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60327" name="Immagine 1266460327"/>
                    <pic:cNvPicPr/>
                  </pic:nvPicPr>
                  <pic:blipFill>
                    <a:blip r:embed="rId8"/>
                    <a:stretch>
                      <a:fillRect/>
                    </a:stretch>
                  </pic:blipFill>
                  <pic:spPr>
                    <a:xfrm>
                      <a:off x="0" y="0"/>
                      <a:ext cx="3739284" cy="5331088"/>
                    </a:xfrm>
                    <a:prstGeom prst="rect">
                      <a:avLst/>
                    </a:prstGeom>
                  </pic:spPr>
                </pic:pic>
              </a:graphicData>
            </a:graphic>
          </wp:inline>
        </w:drawing>
      </w:r>
    </w:p>
    <w:p w14:paraId="20B06A41" w14:textId="1A2EEB41" w:rsidR="002506A6" w:rsidRDefault="00525D61" w:rsidP="000B2B39">
      <w:pPr>
        <w:jc w:val="both"/>
        <w:rPr>
          <w:color w:val="000000"/>
        </w:rPr>
      </w:pPr>
      <w:r>
        <w:rPr>
          <w:color w:val="000000"/>
        </w:rPr>
        <w:tab/>
        <w:t>Le due valvole venivano caricate su un container 40’ FC (</w:t>
      </w:r>
      <w:r w:rsidRPr="00525D61">
        <w:rPr>
          <w:color w:val="000000"/>
        </w:rPr>
        <w:t>YMLU 702122/5</w:t>
      </w:r>
      <w:r>
        <w:rPr>
          <w:b/>
          <w:bCs/>
          <w:color w:val="000000"/>
        </w:rPr>
        <w:t>)</w:t>
      </w:r>
      <w:r>
        <w:rPr>
          <w:color w:val="000000"/>
        </w:rPr>
        <w:t xml:space="preserve"> che veniva imbarcato a Shangai sulla M/N HMM MIR </w:t>
      </w:r>
      <w:proofErr w:type="spellStart"/>
      <w:r>
        <w:rPr>
          <w:color w:val="000000"/>
        </w:rPr>
        <w:t>Voy</w:t>
      </w:r>
      <w:proofErr w:type="spellEnd"/>
      <w:r>
        <w:rPr>
          <w:color w:val="000000"/>
        </w:rPr>
        <w:t xml:space="preserve"> 011W e arrivava regolarmente al porto </w:t>
      </w:r>
      <w:proofErr w:type="gramStart"/>
      <w:r>
        <w:rPr>
          <w:color w:val="000000"/>
        </w:rPr>
        <w:t>di La</w:t>
      </w:r>
      <w:proofErr w:type="gramEnd"/>
      <w:r>
        <w:rPr>
          <w:color w:val="000000"/>
        </w:rPr>
        <w:t xml:space="preserve"> Spezia.</w:t>
      </w:r>
    </w:p>
    <w:p w14:paraId="0DE66B33" w14:textId="77777777" w:rsidR="00525D61" w:rsidRDefault="00525D61" w:rsidP="000B2B39">
      <w:pPr>
        <w:jc w:val="both"/>
        <w:rPr>
          <w:color w:val="000000"/>
        </w:rPr>
      </w:pPr>
    </w:p>
    <w:p w14:paraId="55BCCCC1" w14:textId="18D199B8" w:rsidR="00525D61" w:rsidRDefault="00525D61" w:rsidP="000B2B39">
      <w:pPr>
        <w:jc w:val="both"/>
        <w:rPr>
          <w:color w:val="000000"/>
        </w:rPr>
      </w:pPr>
      <w:r>
        <w:rPr>
          <w:color w:val="000000"/>
        </w:rPr>
        <w:tab/>
      </w:r>
      <w:r w:rsidR="00670B0C">
        <w:rPr>
          <w:color w:val="000000"/>
        </w:rPr>
        <w:t>Le valvole dovevano quindi essere scaricate dal container e, trattandosi di carico fuori misura, inviate a destinazione tramite trasporto eccezionale.</w:t>
      </w:r>
    </w:p>
    <w:p w14:paraId="5902D827" w14:textId="77777777" w:rsidR="00670B0C" w:rsidRDefault="00670B0C" w:rsidP="000B2B39">
      <w:pPr>
        <w:jc w:val="both"/>
        <w:rPr>
          <w:color w:val="000000"/>
        </w:rPr>
      </w:pPr>
    </w:p>
    <w:p w14:paraId="5E30A3BE" w14:textId="77777777" w:rsidR="00670B0C" w:rsidRDefault="00670B0C" w:rsidP="000B2B39">
      <w:pPr>
        <w:jc w:val="both"/>
        <w:rPr>
          <w:color w:val="000000"/>
        </w:rPr>
      </w:pPr>
      <w:r>
        <w:rPr>
          <w:color w:val="000000"/>
        </w:rPr>
        <w:tab/>
        <w:t xml:space="preserve">In data 03/07/2024, la Spett.le Airone Log segnalava al proprio intermediario assicurativo che, a causa di un errore della propria dipendente, Sig.ra </w:t>
      </w:r>
      <w:r w:rsidRPr="00670B0C">
        <w:rPr>
          <w:color w:val="000000"/>
        </w:rPr>
        <w:t>GIULIA TALAMONA</w:t>
      </w:r>
      <w:r>
        <w:rPr>
          <w:color w:val="000000"/>
        </w:rPr>
        <w:t>, non venivano anticipatamente richiesti i permessi per il trasporto eccezionale (per i quali sono necessari 40 gg) causando danni da ritardo al proprio committente.</w:t>
      </w:r>
    </w:p>
    <w:p w14:paraId="15CF6A5B" w14:textId="77777777" w:rsidR="00670B0C" w:rsidRDefault="00670B0C" w:rsidP="000B2B39">
      <w:pPr>
        <w:jc w:val="both"/>
        <w:rPr>
          <w:color w:val="000000"/>
        </w:rPr>
      </w:pPr>
    </w:p>
    <w:p w14:paraId="5D1F7314" w14:textId="349B458B" w:rsidR="00670B0C" w:rsidRPr="00670B0C" w:rsidRDefault="00670B0C" w:rsidP="000B2B39">
      <w:pPr>
        <w:jc w:val="both"/>
        <w:rPr>
          <w:color w:val="000000"/>
        </w:rPr>
      </w:pPr>
      <w:r>
        <w:rPr>
          <w:noProof/>
          <w:color w:val="000000"/>
        </w:rPr>
        <w:lastRenderedPageBreak/>
        <w:drawing>
          <wp:inline distT="0" distB="0" distL="0" distR="0" wp14:anchorId="43C7C362" wp14:editId="6EB2FB2F">
            <wp:extent cx="4228705" cy="6136640"/>
            <wp:effectExtent l="0" t="0" r="635" b="0"/>
            <wp:docPr id="5461368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36872" name="Immagine 546136872"/>
                    <pic:cNvPicPr/>
                  </pic:nvPicPr>
                  <pic:blipFill>
                    <a:blip r:embed="rId9"/>
                    <a:stretch>
                      <a:fillRect/>
                    </a:stretch>
                  </pic:blipFill>
                  <pic:spPr>
                    <a:xfrm>
                      <a:off x="0" y="0"/>
                      <a:ext cx="4247256" cy="6163561"/>
                    </a:xfrm>
                    <a:prstGeom prst="rect">
                      <a:avLst/>
                    </a:prstGeom>
                  </pic:spPr>
                </pic:pic>
              </a:graphicData>
            </a:graphic>
          </wp:inline>
        </w:drawing>
      </w:r>
      <w:r>
        <w:rPr>
          <w:color w:val="000000"/>
        </w:rPr>
        <w:t xml:space="preserve"> </w:t>
      </w:r>
    </w:p>
    <w:p w14:paraId="41E74225" w14:textId="49BD65E0" w:rsidR="00670B0C" w:rsidRDefault="00670B0C" w:rsidP="000B2B39">
      <w:pPr>
        <w:jc w:val="both"/>
        <w:rPr>
          <w:color w:val="000000"/>
        </w:rPr>
      </w:pPr>
      <w:r>
        <w:rPr>
          <w:color w:val="000000"/>
        </w:rPr>
        <w:tab/>
      </w:r>
      <w:proofErr w:type="gramStart"/>
      <w:r>
        <w:rPr>
          <w:color w:val="000000"/>
        </w:rPr>
        <w:t>Inoltre</w:t>
      </w:r>
      <w:proofErr w:type="gramEnd"/>
      <w:r>
        <w:rPr>
          <w:color w:val="000000"/>
        </w:rPr>
        <w:t xml:space="preserve"> la Airone Log dichiarava l’errore commerciale di altra impiegata che, non rendendosi contro che si trattava di un trasporto eccezionale, quotava solamente il costo di un normale trasporto, 1.100 Euro, anziché 2.700 Euro.</w:t>
      </w:r>
    </w:p>
    <w:p w14:paraId="73DCB2DB" w14:textId="77777777" w:rsidR="00670B0C" w:rsidRDefault="00670B0C" w:rsidP="000B2B39">
      <w:pPr>
        <w:jc w:val="both"/>
        <w:rPr>
          <w:color w:val="000000"/>
        </w:rPr>
      </w:pPr>
    </w:p>
    <w:p w14:paraId="7BB52576" w14:textId="67E27690" w:rsidR="00670B0C" w:rsidRDefault="00670B0C" w:rsidP="000B2B39">
      <w:pPr>
        <w:jc w:val="both"/>
        <w:rPr>
          <w:color w:val="000000"/>
        </w:rPr>
      </w:pPr>
      <w:r>
        <w:rPr>
          <w:color w:val="000000"/>
        </w:rPr>
        <w:tab/>
        <w:t xml:space="preserve">In totale la Spett.le Airone Log reclamava un importo di </w:t>
      </w:r>
      <w:proofErr w:type="gramStart"/>
      <w:r>
        <w:rPr>
          <w:color w:val="000000"/>
        </w:rPr>
        <w:t>Euro</w:t>
      </w:r>
      <w:proofErr w:type="gramEnd"/>
      <w:r>
        <w:rPr>
          <w:color w:val="000000"/>
        </w:rPr>
        <w:t xml:space="preserve"> 10.753,70.</w:t>
      </w:r>
    </w:p>
    <w:p w14:paraId="62C35893" w14:textId="77777777" w:rsidR="00670B0C" w:rsidRDefault="00670B0C" w:rsidP="000B2B39">
      <w:pPr>
        <w:jc w:val="both"/>
        <w:rPr>
          <w:color w:val="000000"/>
        </w:rPr>
      </w:pPr>
    </w:p>
    <w:p w14:paraId="11BED755" w14:textId="5EA375E3" w:rsidR="00670B0C" w:rsidRDefault="00670B0C" w:rsidP="000B2B39">
      <w:pPr>
        <w:jc w:val="both"/>
        <w:rPr>
          <w:color w:val="000000"/>
        </w:rPr>
      </w:pPr>
      <w:r>
        <w:rPr>
          <w:color w:val="000000"/>
        </w:rPr>
        <w:tab/>
        <w:t>A seguito dell’incarico ricevuto, abbiamo immediatamente preso contatti con la Spett.le Assicurata per avere maggiori chiarimenti in merito agli avvenimenti ed ai costi reclamati.</w:t>
      </w:r>
    </w:p>
    <w:p w14:paraId="3974465C" w14:textId="77777777" w:rsidR="00670B0C" w:rsidRDefault="00670B0C" w:rsidP="000B2B39">
      <w:pPr>
        <w:jc w:val="both"/>
        <w:rPr>
          <w:color w:val="000000"/>
        </w:rPr>
      </w:pPr>
    </w:p>
    <w:p w14:paraId="133A482F" w14:textId="020AE86E" w:rsidR="00670B0C" w:rsidRDefault="00670B0C" w:rsidP="000B2B39">
      <w:pPr>
        <w:jc w:val="both"/>
        <w:rPr>
          <w:color w:val="000000"/>
        </w:rPr>
      </w:pPr>
      <w:r>
        <w:rPr>
          <w:color w:val="000000"/>
        </w:rPr>
        <w:tab/>
        <w:t xml:space="preserve">Per ciò che riguarda l’errore di quotazione, era evidente che lo stesso era un errore commerciale e quindi non riconducibile alla copertura Ares </w:t>
      </w:r>
      <w:r w:rsidR="000B4D93">
        <w:rPr>
          <w:color w:val="000000"/>
        </w:rPr>
        <w:t>da VVSS sottoscritta.</w:t>
      </w:r>
    </w:p>
    <w:p w14:paraId="0ACEA6C0" w14:textId="77777777" w:rsidR="000B4D93" w:rsidRDefault="000B4D93" w:rsidP="000B2B39">
      <w:pPr>
        <w:jc w:val="both"/>
        <w:rPr>
          <w:color w:val="000000"/>
        </w:rPr>
      </w:pPr>
    </w:p>
    <w:p w14:paraId="3996BED7" w14:textId="00BFD59C" w:rsidR="00812E44" w:rsidRDefault="00812E44" w:rsidP="000B2B39">
      <w:pPr>
        <w:jc w:val="both"/>
        <w:rPr>
          <w:color w:val="000000"/>
        </w:rPr>
      </w:pPr>
      <w:r>
        <w:rPr>
          <w:color w:val="000000"/>
        </w:rPr>
        <w:tab/>
      </w:r>
      <w:r w:rsidR="00915753">
        <w:rPr>
          <w:color w:val="000000"/>
        </w:rPr>
        <w:t>Per l’errore operativo, abbiamo richiesto tutta la documentazione comprovante.</w:t>
      </w:r>
    </w:p>
    <w:p w14:paraId="703A9B29" w14:textId="77777777" w:rsidR="00E61692" w:rsidRDefault="001911EC" w:rsidP="000B2B39">
      <w:pPr>
        <w:jc w:val="both"/>
        <w:rPr>
          <w:color w:val="000000"/>
        </w:rPr>
      </w:pPr>
      <w:r>
        <w:rPr>
          <w:color w:val="000000"/>
        </w:rPr>
        <w:lastRenderedPageBreak/>
        <w:tab/>
        <w:t xml:space="preserve">Dallo scambio di corrispondenza tra l’Assicurata e la Spett.le </w:t>
      </w:r>
      <w:proofErr w:type="spellStart"/>
      <w:r>
        <w:rPr>
          <w:color w:val="000000"/>
        </w:rPr>
        <w:t>Valveit</w:t>
      </w:r>
      <w:proofErr w:type="spellEnd"/>
      <w:r>
        <w:rPr>
          <w:color w:val="000000"/>
        </w:rPr>
        <w:t xml:space="preserve"> si evince che quest’ultima aveva necessità di effettuare urgentemente il collaudo delle valvole (urgenza </w:t>
      </w:r>
      <w:r w:rsidR="00E61692">
        <w:rPr>
          <w:color w:val="000000"/>
        </w:rPr>
        <w:t>ad oggi non giustificata documentalmente).</w:t>
      </w:r>
    </w:p>
    <w:p w14:paraId="4BDF63E7" w14:textId="77777777" w:rsidR="00E61692" w:rsidRDefault="00E61692" w:rsidP="000B2B39">
      <w:pPr>
        <w:jc w:val="both"/>
        <w:rPr>
          <w:color w:val="000000"/>
        </w:rPr>
      </w:pPr>
    </w:p>
    <w:p w14:paraId="21D4327F" w14:textId="77777777" w:rsidR="00E61692" w:rsidRDefault="00E61692" w:rsidP="00E61692">
      <w:pPr>
        <w:ind w:firstLine="708"/>
        <w:jc w:val="both"/>
        <w:rPr>
          <w:color w:val="000000"/>
        </w:rPr>
      </w:pPr>
      <w:r>
        <w:rPr>
          <w:color w:val="000000"/>
        </w:rPr>
        <w:t>La Spett.le Airone provava, in un primo tempo, a giustificare il ritardo con problemi dovuti alla regione ma successivamente era costretta a riconoscere il proprio errore.</w:t>
      </w:r>
    </w:p>
    <w:p w14:paraId="3425F05C" w14:textId="6B8DC768" w:rsidR="00E61692" w:rsidRDefault="00E61692" w:rsidP="00E61692">
      <w:pPr>
        <w:ind w:firstLine="708"/>
        <w:jc w:val="both"/>
        <w:rPr>
          <w:color w:val="000000"/>
        </w:rPr>
      </w:pPr>
      <w:r>
        <w:rPr>
          <w:noProof/>
          <w:color w:val="000000"/>
        </w:rPr>
        <w:drawing>
          <wp:inline distT="0" distB="0" distL="0" distR="0" wp14:anchorId="3927D333" wp14:editId="1C68C1CB">
            <wp:extent cx="5452534" cy="5288935"/>
            <wp:effectExtent l="0" t="0" r="0" b="0"/>
            <wp:docPr id="86956572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65726" name="Immagine 869565726"/>
                    <pic:cNvPicPr/>
                  </pic:nvPicPr>
                  <pic:blipFill>
                    <a:blip r:embed="rId10"/>
                    <a:stretch>
                      <a:fillRect/>
                    </a:stretch>
                  </pic:blipFill>
                  <pic:spPr>
                    <a:xfrm>
                      <a:off x="0" y="0"/>
                      <a:ext cx="5469387" cy="5305283"/>
                    </a:xfrm>
                    <a:prstGeom prst="rect">
                      <a:avLst/>
                    </a:prstGeom>
                  </pic:spPr>
                </pic:pic>
              </a:graphicData>
            </a:graphic>
          </wp:inline>
        </w:drawing>
      </w:r>
    </w:p>
    <w:p w14:paraId="0646AF2A" w14:textId="77777777" w:rsidR="00E61692" w:rsidRDefault="00E61692" w:rsidP="00E61692">
      <w:pPr>
        <w:ind w:firstLine="708"/>
        <w:jc w:val="both"/>
        <w:rPr>
          <w:color w:val="000000"/>
        </w:rPr>
      </w:pPr>
      <w:r>
        <w:rPr>
          <w:color w:val="000000"/>
        </w:rPr>
        <w:t xml:space="preserve"> </w:t>
      </w:r>
    </w:p>
    <w:p w14:paraId="6550AAE1" w14:textId="0EE3AF0A" w:rsidR="001911EC" w:rsidRDefault="00E61692" w:rsidP="00E61692">
      <w:pPr>
        <w:ind w:firstLine="708"/>
        <w:jc w:val="both"/>
        <w:rPr>
          <w:color w:val="000000"/>
        </w:rPr>
      </w:pPr>
      <w:r>
        <w:rPr>
          <w:color w:val="000000"/>
        </w:rPr>
        <w:t xml:space="preserve">La Spett.le </w:t>
      </w:r>
      <w:proofErr w:type="spellStart"/>
      <w:r>
        <w:rPr>
          <w:color w:val="000000"/>
        </w:rPr>
        <w:t>Valvelt</w:t>
      </w:r>
      <w:proofErr w:type="spellEnd"/>
      <w:proofErr w:type="gramStart"/>
      <w:r>
        <w:rPr>
          <w:color w:val="000000"/>
        </w:rPr>
        <w:t>, ,</w:t>
      </w:r>
      <w:proofErr w:type="gramEnd"/>
      <w:r>
        <w:rPr>
          <w:color w:val="000000"/>
        </w:rPr>
        <w:t xml:space="preserve"> non potendo aspettare i 40gg, richiedeva di effettuare il collaudo in area portuale.</w:t>
      </w:r>
    </w:p>
    <w:p w14:paraId="46459C80" w14:textId="77777777" w:rsidR="00E61692" w:rsidRDefault="00E61692" w:rsidP="000B2B39">
      <w:pPr>
        <w:jc w:val="both"/>
        <w:rPr>
          <w:color w:val="000000"/>
        </w:rPr>
      </w:pPr>
    </w:p>
    <w:p w14:paraId="2CEE11B3" w14:textId="5A96C998" w:rsidR="00E61692" w:rsidRDefault="00E61692" w:rsidP="000B2B39">
      <w:pPr>
        <w:jc w:val="both"/>
        <w:rPr>
          <w:color w:val="000000"/>
        </w:rPr>
      </w:pPr>
      <w:r>
        <w:rPr>
          <w:color w:val="000000"/>
        </w:rPr>
        <w:tab/>
        <w:t xml:space="preserve">Per tale operazione era quindi necessario trasferire il materiale necessario (flange) da Casalecchio di Reno </w:t>
      </w:r>
      <w:proofErr w:type="gramStart"/>
      <w:r>
        <w:rPr>
          <w:color w:val="000000"/>
        </w:rPr>
        <w:t>a La</w:t>
      </w:r>
      <w:proofErr w:type="gramEnd"/>
      <w:r>
        <w:rPr>
          <w:color w:val="000000"/>
        </w:rPr>
        <w:t xml:space="preserve"> Spezia e disporre di gru da 25 ton, oltre alla disponibilità di uno spazio adeguato.</w:t>
      </w:r>
    </w:p>
    <w:p w14:paraId="2C364D89" w14:textId="77777777" w:rsidR="00E61692" w:rsidRDefault="00E61692" w:rsidP="000B2B39">
      <w:pPr>
        <w:jc w:val="both"/>
        <w:rPr>
          <w:color w:val="000000"/>
        </w:rPr>
      </w:pPr>
    </w:p>
    <w:p w14:paraId="2793CD79" w14:textId="2E2E402B" w:rsidR="00E61692" w:rsidRDefault="00E61692" w:rsidP="000B2B39">
      <w:pPr>
        <w:jc w:val="both"/>
        <w:rPr>
          <w:color w:val="000000"/>
        </w:rPr>
      </w:pPr>
      <w:r>
        <w:rPr>
          <w:noProof/>
          <w:color w:val="000000"/>
        </w:rPr>
        <w:lastRenderedPageBreak/>
        <w:drawing>
          <wp:inline distT="0" distB="0" distL="0" distR="0" wp14:anchorId="3F6084B8" wp14:editId="2B7BCDEB">
            <wp:extent cx="4971626" cy="5728312"/>
            <wp:effectExtent l="0" t="0" r="0" b="0"/>
            <wp:docPr id="72392253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22537" name="Immagine 723922537"/>
                    <pic:cNvPicPr/>
                  </pic:nvPicPr>
                  <pic:blipFill>
                    <a:blip r:embed="rId11"/>
                    <a:stretch>
                      <a:fillRect/>
                    </a:stretch>
                  </pic:blipFill>
                  <pic:spPr>
                    <a:xfrm>
                      <a:off x="0" y="0"/>
                      <a:ext cx="4982993" cy="5741409"/>
                    </a:xfrm>
                    <a:prstGeom prst="rect">
                      <a:avLst/>
                    </a:prstGeom>
                  </pic:spPr>
                </pic:pic>
              </a:graphicData>
            </a:graphic>
          </wp:inline>
        </w:drawing>
      </w:r>
    </w:p>
    <w:p w14:paraId="7666690F" w14:textId="77777777" w:rsidR="00915753" w:rsidRPr="00670B0C" w:rsidRDefault="00915753" w:rsidP="000B2B39">
      <w:pPr>
        <w:jc w:val="both"/>
        <w:rPr>
          <w:color w:val="000000"/>
        </w:rPr>
      </w:pPr>
    </w:p>
    <w:p w14:paraId="1A61D984" w14:textId="77777777" w:rsidR="00E61692" w:rsidRDefault="00E61692" w:rsidP="000B2B39">
      <w:pPr>
        <w:jc w:val="both"/>
        <w:rPr>
          <w:color w:val="000000"/>
        </w:rPr>
      </w:pPr>
    </w:p>
    <w:p w14:paraId="4344635A" w14:textId="0663843A" w:rsidR="00E61692" w:rsidRDefault="00E61692" w:rsidP="000B2B39">
      <w:pPr>
        <w:jc w:val="both"/>
        <w:rPr>
          <w:color w:val="000000"/>
        </w:rPr>
      </w:pPr>
      <w:r>
        <w:rPr>
          <w:color w:val="000000"/>
        </w:rPr>
        <w:tab/>
        <w:t xml:space="preserve">La Spett.le Airone si avvaleva pertanto della Spett.le </w:t>
      </w:r>
      <w:proofErr w:type="spellStart"/>
      <w:r>
        <w:rPr>
          <w:color w:val="000000"/>
        </w:rPr>
        <w:t>Triacca</w:t>
      </w:r>
      <w:proofErr w:type="spellEnd"/>
      <w:r>
        <w:rPr>
          <w:color w:val="000000"/>
        </w:rPr>
        <w:t xml:space="preserve"> trasporti che, oltre a rendere disponibile una propria area, si occupava del trasporto delle </w:t>
      </w:r>
      <w:r w:rsidR="004A0C3B">
        <w:rPr>
          <w:color w:val="000000"/>
        </w:rPr>
        <w:t>flange</w:t>
      </w:r>
      <w:r>
        <w:rPr>
          <w:color w:val="000000"/>
        </w:rPr>
        <w:t xml:space="preserve"> (andata e ritorno), della messa a disposizione di camion con gru da 25 ton e dei vari trasporti dal terminal.</w:t>
      </w:r>
    </w:p>
    <w:p w14:paraId="1807FC84" w14:textId="77777777" w:rsidR="004A0C3B" w:rsidRDefault="004A0C3B" w:rsidP="000B2B39">
      <w:pPr>
        <w:jc w:val="both"/>
        <w:rPr>
          <w:color w:val="000000"/>
        </w:rPr>
      </w:pPr>
    </w:p>
    <w:p w14:paraId="115FC2E9" w14:textId="13ED2792" w:rsidR="004A0C3B" w:rsidRDefault="004A0C3B" w:rsidP="000B2B39">
      <w:pPr>
        <w:jc w:val="both"/>
        <w:rPr>
          <w:color w:val="000000"/>
        </w:rPr>
      </w:pPr>
      <w:r>
        <w:rPr>
          <w:color w:val="000000"/>
        </w:rPr>
        <w:tab/>
        <w:t xml:space="preserve">Dopo vari solleciti, in data 07 febbraio 2025, la Spett.le Airone ci trasmetteva le fatture della Spett.le </w:t>
      </w:r>
      <w:proofErr w:type="spellStart"/>
      <w:proofErr w:type="gramStart"/>
      <w:r>
        <w:rPr>
          <w:color w:val="000000"/>
        </w:rPr>
        <w:t>Triacca</w:t>
      </w:r>
      <w:proofErr w:type="spellEnd"/>
      <w:r>
        <w:rPr>
          <w:color w:val="000000"/>
        </w:rPr>
        <w:t xml:space="preserve"> ,</w:t>
      </w:r>
      <w:proofErr w:type="gramEnd"/>
      <w:r>
        <w:rPr>
          <w:color w:val="000000"/>
        </w:rPr>
        <w:t xml:space="preserve"> relative a tali operazioni.</w:t>
      </w:r>
    </w:p>
    <w:p w14:paraId="6E6D2830" w14:textId="77777777" w:rsidR="004A0C3B" w:rsidRDefault="004A0C3B" w:rsidP="000B2B39">
      <w:pPr>
        <w:jc w:val="both"/>
        <w:rPr>
          <w:color w:val="000000"/>
        </w:rPr>
      </w:pPr>
    </w:p>
    <w:p w14:paraId="1314994B" w14:textId="558374C8" w:rsidR="004A0C3B" w:rsidRDefault="004A0C3B" w:rsidP="000B2B39">
      <w:pPr>
        <w:jc w:val="both"/>
        <w:rPr>
          <w:color w:val="000000"/>
        </w:rPr>
      </w:pPr>
      <w:r>
        <w:rPr>
          <w:color w:val="000000"/>
        </w:rPr>
        <w:tab/>
        <w:t>Secondo le date indicate nell</w:t>
      </w:r>
      <w:r w:rsidR="00CC1A53">
        <w:rPr>
          <w:color w:val="000000"/>
        </w:rPr>
        <w:t>a</w:t>
      </w:r>
      <w:r>
        <w:rPr>
          <w:color w:val="000000"/>
        </w:rPr>
        <w:t xml:space="preserve"> fattur</w:t>
      </w:r>
      <w:r w:rsidR="00CC1A53">
        <w:rPr>
          <w:color w:val="000000"/>
        </w:rPr>
        <w:t xml:space="preserve">a nr. </w:t>
      </w:r>
      <w:r w:rsidR="00CC1A53" w:rsidRPr="00CC1A53">
        <w:rPr>
          <w:rFonts w:eastAsiaTheme="minorEastAsia"/>
          <w:lang w:eastAsia="ja-JP"/>
        </w:rPr>
        <w:t xml:space="preserve">3562 </w:t>
      </w:r>
      <w:r w:rsidR="00CC1A53">
        <w:rPr>
          <w:rFonts w:eastAsiaTheme="minorEastAsia"/>
          <w:lang w:eastAsia="ja-JP"/>
        </w:rPr>
        <w:t xml:space="preserve">del </w:t>
      </w:r>
      <w:r w:rsidR="00CC1A53" w:rsidRPr="00CC1A53">
        <w:rPr>
          <w:rFonts w:eastAsiaTheme="minorEastAsia"/>
          <w:lang w:eastAsia="ja-JP"/>
        </w:rPr>
        <w:t>30-06-2024</w:t>
      </w:r>
      <w:r>
        <w:rPr>
          <w:color w:val="000000"/>
        </w:rPr>
        <w:t xml:space="preserve">, le operazioni si sarebbero svolte nel modo </w:t>
      </w:r>
      <w:proofErr w:type="gramStart"/>
      <w:r>
        <w:rPr>
          <w:color w:val="000000"/>
        </w:rPr>
        <w:t>seguente :</w:t>
      </w:r>
      <w:proofErr w:type="gramEnd"/>
    </w:p>
    <w:p w14:paraId="21FF4D79" w14:textId="77777777" w:rsidR="004A0C3B" w:rsidRDefault="004A0C3B" w:rsidP="000B2B39">
      <w:pPr>
        <w:jc w:val="both"/>
        <w:rPr>
          <w:color w:val="000000"/>
        </w:rPr>
      </w:pPr>
    </w:p>
    <w:p w14:paraId="2A469DF8" w14:textId="303DAB65" w:rsidR="004A0C3B" w:rsidRDefault="004A0C3B" w:rsidP="000B2B39">
      <w:pPr>
        <w:jc w:val="both"/>
        <w:rPr>
          <w:color w:val="000000"/>
        </w:rPr>
      </w:pPr>
      <w:r>
        <w:rPr>
          <w:color w:val="000000"/>
        </w:rPr>
        <w:t xml:space="preserve">17/06/2024 – spostamento container da terminal </w:t>
      </w:r>
      <w:proofErr w:type="gramStart"/>
      <w:r>
        <w:rPr>
          <w:color w:val="000000"/>
        </w:rPr>
        <w:t>a</w:t>
      </w:r>
      <w:proofErr w:type="gramEnd"/>
      <w:r>
        <w:rPr>
          <w:color w:val="000000"/>
        </w:rPr>
        <w:t xml:space="preserve"> area </w:t>
      </w:r>
      <w:proofErr w:type="spellStart"/>
      <w:r>
        <w:rPr>
          <w:color w:val="000000"/>
        </w:rPr>
        <w:t>Triacca</w:t>
      </w:r>
      <w:proofErr w:type="spellEnd"/>
      <w:r w:rsidR="00CC1A53">
        <w:rPr>
          <w:color w:val="000000"/>
        </w:rPr>
        <w:t xml:space="preserve"> – terminal 1</w:t>
      </w:r>
    </w:p>
    <w:p w14:paraId="237E184A" w14:textId="72209501" w:rsidR="004A0C3B" w:rsidRDefault="00E62BB6" w:rsidP="000B2B39">
      <w:pPr>
        <w:jc w:val="both"/>
        <w:rPr>
          <w:color w:val="000000"/>
        </w:rPr>
      </w:pPr>
      <w:r>
        <w:rPr>
          <w:color w:val="000000"/>
        </w:rPr>
        <w:t xml:space="preserve">24/06/2024 – ritiro flange a Casalecchio di Reno e trasporto </w:t>
      </w:r>
      <w:proofErr w:type="gramStart"/>
      <w:r>
        <w:rPr>
          <w:color w:val="000000"/>
        </w:rPr>
        <w:t>a La</w:t>
      </w:r>
      <w:proofErr w:type="gramEnd"/>
      <w:r>
        <w:rPr>
          <w:color w:val="000000"/>
        </w:rPr>
        <w:t xml:space="preserve"> Spezia</w:t>
      </w:r>
      <w:r w:rsidR="00CC1A53">
        <w:rPr>
          <w:color w:val="000000"/>
        </w:rPr>
        <w:t xml:space="preserve"> terminal 2</w:t>
      </w:r>
    </w:p>
    <w:p w14:paraId="359993F5" w14:textId="55A6CFF6" w:rsidR="00E62BB6" w:rsidRDefault="00E62BB6" w:rsidP="000B2B39">
      <w:pPr>
        <w:jc w:val="both"/>
        <w:rPr>
          <w:color w:val="000000"/>
        </w:rPr>
      </w:pPr>
      <w:r>
        <w:rPr>
          <w:color w:val="000000"/>
        </w:rPr>
        <w:t>24/06/2024 – 9 ore utilizzo gru - Collaudo valvole</w:t>
      </w:r>
      <w:r w:rsidR="00CC1A53">
        <w:rPr>
          <w:color w:val="000000"/>
        </w:rPr>
        <w:t xml:space="preserve"> – terminal 2</w:t>
      </w:r>
    </w:p>
    <w:p w14:paraId="1B1002E8" w14:textId="328BDA0F" w:rsidR="00E62BB6" w:rsidRDefault="00E62BB6" w:rsidP="000B2B39">
      <w:pPr>
        <w:jc w:val="both"/>
        <w:rPr>
          <w:color w:val="000000"/>
        </w:rPr>
      </w:pPr>
      <w:r>
        <w:rPr>
          <w:color w:val="000000"/>
        </w:rPr>
        <w:lastRenderedPageBreak/>
        <w:t xml:space="preserve">25/06/2024 </w:t>
      </w:r>
      <w:proofErr w:type="gramStart"/>
      <w:r>
        <w:rPr>
          <w:color w:val="000000"/>
        </w:rPr>
        <w:t>-  4</w:t>
      </w:r>
      <w:proofErr w:type="gramEnd"/>
      <w:r>
        <w:rPr>
          <w:color w:val="000000"/>
        </w:rPr>
        <w:t xml:space="preserve"> ore utilizzo gru - Collaudo valvole</w:t>
      </w:r>
      <w:r w:rsidR="00CC1A53">
        <w:rPr>
          <w:color w:val="000000"/>
        </w:rPr>
        <w:t xml:space="preserve"> – terminal 2</w:t>
      </w:r>
    </w:p>
    <w:p w14:paraId="27E311D9" w14:textId="379DEA59" w:rsidR="00E62BB6" w:rsidRDefault="00E62BB6" w:rsidP="000B2B39">
      <w:pPr>
        <w:jc w:val="both"/>
        <w:rPr>
          <w:color w:val="000000"/>
        </w:rPr>
      </w:pPr>
      <w:r>
        <w:rPr>
          <w:color w:val="000000"/>
        </w:rPr>
        <w:t>28/06/2024 – rientro flange a Casalecchio di Reno</w:t>
      </w:r>
    </w:p>
    <w:p w14:paraId="2D4D5578" w14:textId="3FF68AFE" w:rsidR="00E62BB6" w:rsidRDefault="00E62BB6" w:rsidP="000B2B39">
      <w:pPr>
        <w:jc w:val="both"/>
        <w:rPr>
          <w:color w:val="000000"/>
        </w:rPr>
      </w:pPr>
      <w:r>
        <w:rPr>
          <w:color w:val="000000"/>
        </w:rPr>
        <w:t>30/06/2024 – trasporto valvole La Spezia/</w:t>
      </w:r>
      <w:proofErr w:type="gramStart"/>
      <w:r w:rsidR="00CC1A53">
        <w:rPr>
          <w:color w:val="000000"/>
        </w:rPr>
        <w:t>C</w:t>
      </w:r>
      <w:r>
        <w:rPr>
          <w:color w:val="000000"/>
        </w:rPr>
        <w:t>asalecchio ???</w:t>
      </w:r>
      <w:proofErr w:type="gramEnd"/>
    </w:p>
    <w:p w14:paraId="4C084FED" w14:textId="1C481C01" w:rsidR="00E62BB6" w:rsidRDefault="00E62BB6" w:rsidP="000B2B39">
      <w:pPr>
        <w:jc w:val="both"/>
        <w:rPr>
          <w:color w:val="000000"/>
        </w:rPr>
      </w:pPr>
      <w:r>
        <w:rPr>
          <w:color w:val="000000"/>
        </w:rPr>
        <w:t xml:space="preserve">30/06/2024 </w:t>
      </w:r>
      <w:r w:rsidR="00CC1A53">
        <w:rPr>
          <w:color w:val="000000"/>
        </w:rPr>
        <w:t>–</w:t>
      </w:r>
      <w:r>
        <w:rPr>
          <w:color w:val="000000"/>
        </w:rPr>
        <w:t xml:space="preserve"> </w:t>
      </w:r>
      <w:r w:rsidR="00CC1A53">
        <w:rPr>
          <w:color w:val="000000"/>
        </w:rPr>
        <w:t xml:space="preserve">spostamento da terminal 1 a terminal 2 </w:t>
      </w:r>
    </w:p>
    <w:p w14:paraId="30516CFF" w14:textId="6D16F073" w:rsidR="00CC1A53" w:rsidRDefault="00CC1A53" w:rsidP="000B2B39">
      <w:pPr>
        <w:jc w:val="both"/>
        <w:rPr>
          <w:color w:val="000000"/>
        </w:rPr>
      </w:pPr>
      <w:r>
        <w:rPr>
          <w:color w:val="000000"/>
        </w:rPr>
        <w:t>30/06/2024 – carico e scarico</w:t>
      </w:r>
    </w:p>
    <w:p w14:paraId="17DD5109" w14:textId="69B029D9" w:rsidR="00CC1A53" w:rsidRDefault="00CC1A53" w:rsidP="000B2B39">
      <w:pPr>
        <w:jc w:val="both"/>
        <w:rPr>
          <w:color w:val="000000"/>
        </w:rPr>
      </w:pPr>
      <w:r>
        <w:rPr>
          <w:color w:val="000000"/>
        </w:rPr>
        <w:t>30/06/2024 – carico e scarico</w:t>
      </w:r>
    </w:p>
    <w:p w14:paraId="3A6DAC7D" w14:textId="20D4962C" w:rsidR="00CC1A53" w:rsidRDefault="00CC1A53" w:rsidP="000B2B39">
      <w:pPr>
        <w:jc w:val="both"/>
        <w:rPr>
          <w:color w:val="000000"/>
        </w:rPr>
      </w:pPr>
      <w:r>
        <w:rPr>
          <w:color w:val="000000"/>
        </w:rPr>
        <w:t>30/06/2024 – messa a disposizione area coperta (2)</w:t>
      </w:r>
    </w:p>
    <w:p w14:paraId="749986A1" w14:textId="53A3A87A" w:rsidR="00CC1A53" w:rsidRDefault="00CC1A53" w:rsidP="000B2B39">
      <w:pPr>
        <w:jc w:val="both"/>
        <w:rPr>
          <w:color w:val="000000"/>
        </w:rPr>
      </w:pPr>
      <w:r>
        <w:rPr>
          <w:color w:val="000000"/>
        </w:rPr>
        <w:t>30/06/2024 – Soste (7gg)</w:t>
      </w:r>
    </w:p>
    <w:p w14:paraId="11CE16A6" w14:textId="77777777" w:rsidR="00CC1A53" w:rsidRDefault="00CC1A53" w:rsidP="000B2B39">
      <w:pPr>
        <w:jc w:val="both"/>
        <w:rPr>
          <w:color w:val="000000"/>
        </w:rPr>
      </w:pPr>
    </w:p>
    <w:p w14:paraId="16D015E9" w14:textId="348DEA6D" w:rsidR="00CC1A53" w:rsidRPr="00CC1A53" w:rsidRDefault="00CC1A53" w:rsidP="000B2B39">
      <w:pPr>
        <w:jc w:val="both"/>
        <w:rPr>
          <w:color w:val="000000"/>
        </w:rPr>
      </w:pPr>
      <w:proofErr w:type="gramStart"/>
      <w:r>
        <w:rPr>
          <w:color w:val="000000"/>
        </w:rPr>
        <w:t>E’</w:t>
      </w:r>
      <w:proofErr w:type="gramEnd"/>
      <w:r>
        <w:rPr>
          <w:color w:val="000000"/>
        </w:rPr>
        <w:t xml:space="preserve"> stata inoltre fornita copia della fattura </w:t>
      </w:r>
      <w:proofErr w:type="spellStart"/>
      <w:r>
        <w:rPr>
          <w:color w:val="000000"/>
        </w:rPr>
        <w:t>Triacca</w:t>
      </w:r>
      <w:proofErr w:type="spellEnd"/>
      <w:r>
        <w:rPr>
          <w:color w:val="000000"/>
        </w:rPr>
        <w:t xml:space="preserve"> nr. </w:t>
      </w:r>
      <w:r w:rsidRPr="00CC1A53">
        <w:rPr>
          <w:rFonts w:eastAsiaTheme="minorEastAsia"/>
          <w:lang w:eastAsia="ja-JP"/>
        </w:rPr>
        <w:t xml:space="preserve">4027 </w:t>
      </w:r>
      <w:r>
        <w:rPr>
          <w:rFonts w:eastAsiaTheme="minorEastAsia"/>
          <w:lang w:eastAsia="ja-JP"/>
        </w:rPr>
        <w:t xml:space="preserve">del </w:t>
      </w:r>
      <w:r w:rsidRPr="00CC1A53">
        <w:rPr>
          <w:rFonts w:eastAsiaTheme="minorEastAsia"/>
          <w:lang w:eastAsia="ja-JP"/>
        </w:rPr>
        <w:t>31-07-2024</w:t>
      </w:r>
      <w:r>
        <w:rPr>
          <w:rFonts w:eastAsiaTheme="minorEastAsia"/>
          <w:lang w:eastAsia="ja-JP"/>
        </w:rPr>
        <w:t xml:space="preserve"> relativa a 30 gg di sosta della merce.</w:t>
      </w:r>
    </w:p>
    <w:p w14:paraId="69712A06" w14:textId="77777777" w:rsidR="00CC1A53" w:rsidRDefault="00CC1A53" w:rsidP="000B2B39">
      <w:pPr>
        <w:jc w:val="both"/>
        <w:rPr>
          <w:color w:val="000000"/>
        </w:rPr>
      </w:pPr>
    </w:p>
    <w:p w14:paraId="5AEDE3D5" w14:textId="77777777" w:rsidR="00CC1A53" w:rsidRDefault="00CC1A53" w:rsidP="000B2B39">
      <w:pPr>
        <w:jc w:val="both"/>
        <w:rPr>
          <w:color w:val="000000"/>
        </w:rPr>
      </w:pPr>
    </w:p>
    <w:p w14:paraId="2C56DE38" w14:textId="77777777" w:rsidR="00E62BB6" w:rsidRDefault="00E62BB6" w:rsidP="000B2B39">
      <w:pPr>
        <w:jc w:val="both"/>
        <w:rPr>
          <w:color w:val="000000"/>
        </w:rPr>
      </w:pPr>
    </w:p>
    <w:p w14:paraId="062B5EDC" w14:textId="77777777" w:rsidR="00E61692" w:rsidRDefault="00E61692" w:rsidP="000B2B39">
      <w:pPr>
        <w:jc w:val="both"/>
        <w:rPr>
          <w:color w:val="000000"/>
        </w:rPr>
      </w:pPr>
    </w:p>
    <w:p w14:paraId="61E657C9" w14:textId="31A44658" w:rsidR="00670B0C" w:rsidRPr="000B2B39" w:rsidRDefault="00670B0C" w:rsidP="000B2B39">
      <w:pPr>
        <w:jc w:val="both"/>
        <w:rPr>
          <w:color w:val="000000"/>
        </w:rPr>
      </w:pPr>
      <w:r>
        <w:rPr>
          <w:color w:val="000000"/>
        </w:rPr>
        <w:tab/>
      </w:r>
    </w:p>
    <w:p w14:paraId="49322374" w14:textId="48C4602F" w:rsidR="002506A6" w:rsidRPr="000B2B39" w:rsidRDefault="002506A6" w:rsidP="002506A6">
      <w:pPr>
        <w:pStyle w:val="Paragrafoelenco"/>
        <w:numPr>
          <w:ilvl w:val="0"/>
          <w:numId w:val="56"/>
        </w:numPr>
        <w:spacing w:line="360" w:lineRule="auto"/>
        <w:ind w:right="-7"/>
        <w:jc w:val="both"/>
        <w:rPr>
          <w:rFonts w:ascii="Times New Roman" w:hAnsi="Times New Roman" w:cs="Times New Roman"/>
          <w:b/>
          <w:bCs/>
          <w:i/>
          <w:iCs/>
        </w:rPr>
      </w:pPr>
      <w:r>
        <w:rPr>
          <w:b/>
          <w:bCs/>
          <w:i/>
          <w:iCs/>
        </w:rPr>
        <w:t>-</w:t>
      </w:r>
      <w:r w:rsidRPr="000B2B39">
        <w:rPr>
          <w:rFonts w:ascii="Times New Roman" w:hAnsi="Times New Roman" w:cs="Times New Roman"/>
          <w:b/>
          <w:bCs/>
          <w:i/>
          <w:iCs/>
        </w:rPr>
        <w:t>COMMENTO FINALE</w:t>
      </w:r>
    </w:p>
    <w:p w14:paraId="60EEFBB3" w14:textId="77777777" w:rsidR="002506A6" w:rsidRPr="000B2B39" w:rsidRDefault="002506A6" w:rsidP="002506A6">
      <w:pPr>
        <w:pStyle w:val="Paragrafoelenco"/>
        <w:spacing w:line="360" w:lineRule="auto"/>
        <w:ind w:left="420" w:right="-7"/>
        <w:jc w:val="both"/>
        <w:rPr>
          <w:rFonts w:ascii="Times New Roman" w:hAnsi="Times New Roman" w:cs="Times New Roman"/>
          <w:b/>
          <w:bCs/>
          <w:i/>
          <w:iCs/>
        </w:rPr>
      </w:pPr>
    </w:p>
    <w:p w14:paraId="59EF9B61" w14:textId="7EB748DC" w:rsidR="00720408" w:rsidRDefault="00CC1A53" w:rsidP="00CB2A5D">
      <w:pPr>
        <w:spacing w:line="360" w:lineRule="auto"/>
        <w:ind w:right="-7"/>
        <w:jc w:val="both"/>
      </w:pPr>
      <w:r>
        <w:t xml:space="preserve"> </w:t>
      </w:r>
      <w:r>
        <w:tab/>
        <w:t xml:space="preserve">Come indicato nei paragrafi precedenti, l’errore operativo della Spett.le Airone </w:t>
      </w:r>
      <w:r w:rsidR="00720408">
        <w:t xml:space="preserve">ha provocato un ritardo nella consegna delle valvole alla Spett.le </w:t>
      </w:r>
      <w:proofErr w:type="spellStart"/>
      <w:r w:rsidR="00720408">
        <w:t>Valveit</w:t>
      </w:r>
      <w:proofErr w:type="spellEnd"/>
      <w:r w:rsidR="00720408">
        <w:t xml:space="preserve"> che, dovendo rispettare termini di consegna ai propri clienti, ha dovuto effettuare i necessari collaudi delle valvole presso i terminal della </w:t>
      </w:r>
      <w:proofErr w:type="spellStart"/>
      <w:r w:rsidR="00720408">
        <w:t>Triacca</w:t>
      </w:r>
      <w:proofErr w:type="spellEnd"/>
      <w:r w:rsidR="00720408">
        <w:t xml:space="preserve"> trasporti </w:t>
      </w:r>
      <w:proofErr w:type="gramStart"/>
      <w:r w:rsidR="00720408">
        <w:t>a La</w:t>
      </w:r>
      <w:proofErr w:type="gramEnd"/>
      <w:r w:rsidR="00720408">
        <w:t xml:space="preserve"> Spezia anziché presso i propri stabilimenti.</w:t>
      </w:r>
    </w:p>
    <w:p w14:paraId="551CD7E5" w14:textId="77777777" w:rsidR="00720408" w:rsidRDefault="00720408" w:rsidP="00CB2A5D">
      <w:pPr>
        <w:spacing w:line="360" w:lineRule="auto"/>
        <w:ind w:right="-7"/>
        <w:jc w:val="both"/>
      </w:pPr>
    </w:p>
    <w:p w14:paraId="024E99F4" w14:textId="206D902C" w:rsidR="00720408" w:rsidRDefault="00720408" w:rsidP="00CB2A5D">
      <w:pPr>
        <w:spacing w:line="360" w:lineRule="auto"/>
        <w:ind w:right="-7"/>
        <w:jc w:val="both"/>
      </w:pPr>
      <w:r>
        <w:tab/>
        <w:t xml:space="preserve">Per tale situazione, la Spett.le Airone Log ha dovuto, </w:t>
      </w:r>
      <w:r w:rsidRPr="00720408">
        <w:rPr>
          <w:u w:val="single"/>
        </w:rPr>
        <w:t>direttamente</w:t>
      </w:r>
      <w:r>
        <w:rPr>
          <w:u w:val="single"/>
        </w:rPr>
        <w:t>,</w:t>
      </w:r>
      <w:r w:rsidRPr="00720408">
        <w:rPr>
          <w:u w:val="single"/>
        </w:rPr>
        <w:t xml:space="preserve"> </w:t>
      </w:r>
      <w:r>
        <w:t>sostenere costi non previsti.</w:t>
      </w:r>
    </w:p>
    <w:p w14:paraId="4845D96C" w14:textId="77777777" w:rsidR="00720408" w:rsidRDefault="00720408" w:rsidP="00CB2A5D">
      <w:pPr>
        <w:spacing w:line="360" w:lineRule="auto"/>
        <w:ind w:right="-7"/>
        <w:jc w:val="both"/>
      </w:pPr>
    </w:p>
    <w:p w14:paraId="79CABE69" w14:textId="01E2245E" w:rsidR="00720408" w:rsidRDefault="00720408" w:rsidP="00CB2A5D">
      <w:pPr>
        <w:spacing w:line="360" w:lineRule="auto"/>
        <w:ind w:right="-7"/>
        <w:jc w:val="both"/>
      </w:pPr>
      <w:r>
        <w:tab/>
      </w:r>
      <w:proofErr w:type="gramStart"/>
      <w:r>
        <w:t>E’</w:t>
      </w:r>
      <w:proofErr w:type="gramEnd"/>
      <w:r>
        <w:t xml:space="preserve"> da sottolineare che non è stata fornita alcuna prova, dalla </w:t>
      </w:r>
      <w:proofErr w:type="spellStart"/>
      <w:r>
        <w:t>Valveit</w:t>
      </w:r>
      <w:proofErr w:type="spellEnd"/>
      <w:r>
        <w:t xml:space="preserve">, del fatto che i collaudi fossero davvero così urgenti, ed è da considerare che, aver effettuato i test presso la </w:t>
      </w:r>
      <w:proofErr w:type="spellStart"/>
      <w:r>
        <w:t>Triacca</w:t>
      </w:r>
      <w:proofErr w:type="spellEnd"/>
      <w:r>
        <w:t xml:space="preserve"> potrebbe al massimo aver fatto recuperare un giorno di tempo.</w:t>
      </w:r>
    </w:p>
    <w:p w14:paraId="05DD2114" w14:textId="127E3CBF" w:rsidR="00720408" w:rsidRDefault="00720408" w:rsidP="00CB2A5D">
      <w:pPr>
        <w:spacing w:line="360" w:lineRule="auto"/>
        <w:ind w:right="-7"/>
        <w:jc w:val="both"/>
      </w:pPr>
      <w:r>
        <w:tab/>
        <w:t>In definitiva, alla luce della documentazione trasmessa e delle tempistiche indicate, riteniamo che i test avrebbero potuto tranquillamente essere eseguiti presso la ricevitrice.</w:t>
      </w:r>
    </w:p>
    <w:p w14:paraId="162860A2" w14:textId="77777777" w:rsidR="00720408" w:rsidRDefault="00720408" w:rsidP="00CB2A5D">
      <w:pPr>
        <w:spacing w:line="360" w:lineRule="auto"/>
        <w:ind w:right="-7"/>
        <w:jc w:val="both"/>
      </w:pPr>
    </w:p>
    <w:p w14:paraId="4C9BB321" w14:textId="0C33E7D0" w:rsidR="00720408" w:rsidRPr="00CB2A5D" w:rsidRDefault="00720408" w:rsidP="00CB2A5D">
      <w:pPr>
        <w:spacing w:line="360" w:lineRule="auto"/>
        <w:ind w:right="-7"/>
        <w:jc w:val="both"/>
      </w:pPr>
      <w:r>
        <w:tab/>
      </w:r>
    </w:p>
    <w:p w14:paraId="5BDA3CE4" w14:textId="77777777" w:rsidR="0047710B" w:rsidRPr="00CB2A5D" w:rsidRDefault="0047710B" w:rsidP="009D6B21">
      <w:pPr>
        <w:spacing w:line="360" w:lineRule="auto"/>
        <w:ind w:right="-7"/>
        <w:jc w:val="both"/>
      </w:pPr>
    </w:p>
    <w:p w14:paraId="69DAFB6B" w14:textId="52FABF25" w:rsidR="00CB4A49" w:rsidRPr="00F543FA" w:rsidRDefault="004B6BC6" w:rsidP="0047710B">
      <w:pPr>
        <w:spacing w:line="360" w:lineRule="auto"/>
        <w:ind w:right="-7"/>
        <w:jc w:val="both"/>
        <w:rPr>
          <w:rFonts w:eastAsiaTheme="minorEastAsia"/>
          <w:b/>
          <w:bCs/>
          <w:u w:val="single"/>
          <w:lang w:eastAsia="ja-JP"/>
        </w:rPr>
      </w:pPr>
      <w:r>
        <w:rPr>
          <w:b/>
          <w:bCs/>
          <w:i/>
          <w:iCs/>
        </w:rPr>
        <w:tab/>
      </w:r>
    </w:p>
    <w:p w14:paraId="6D02F104" w14:textId="77777777" w:rsidR="00F543FA" w:rsidRDefault="00F543FA" w:rsidP="00F543FA">
      <w:pPr>
        <w:spacing w:line="360" w:lineRule="auto"/>
        <w:ind w:right="-7"/>
        <w:jc w:val="both"/>
        <w:rPr>
          <w:rFonts w:eastAsiaTheme="minorEastAsia"/>
          <w:lang w:eastAsia="ja-JP"/>
        </w:rPr>
      </w:pPr>
    </w:p>
    <w:p w14:paraId="7E2A93E3" w14:textId="684DF9ED" w:rsidR="00F543FA" w:rsidRDefault="004B6BC6" w:rsidP="00F543FA">
      <w:pPr>
        <w:spacing w:line="360" w:lineRule="auto"/>
        <w:ind w:right="-7"/>
        <w:jc w:val="both"/>
        <w:rPr>
          <w:b/>
          <w:bCs/>
          <w:i/>
          <w:iCs/>
          <w:u w:val="single"/>
        </w:rPr>
      </w:pPr>
      <w:r>
        <w:rPr>
          <w:rFonts w:eastAsiaTheme="minorEastAsia"/>
          <w:lang w:eastAsia="ja-JP"/>
        </w:rPr>
        <w:t xml:space="preserve"> </w:t>
      </w:r>
    </w:p>
    <w:p w14:paraId="061947BA" w14:textId="30102204" w:rsidR="007C42E1" w:rsidRPr="00F543FA" w:rsidRDefault="00F543FA" w:rsidP="00F543FA">
      <w:pPr>
        <w:spacing w:line="360" w:lineRule="auto"/>
        <w:ind w:right="-7"/>
        <w:rPr>
          <w:b/>
          <w:bCs/>
          <w:i/>
          <w:iCs/>
          <w:u w:val="single"/>
        </w:rPr>
      </w:pPr>
      <w:r>
        <w:rPr>
          <w:b/>
          <w:bCs/>
        </w:rPr>
        <w:tab/>
      </w:r>
      <w:r w:rsidR="004D0F90">
        <w:rPr>
          <w:b/>
          <w:bCs/>
        </w:rPr>
        <w:t xml:space="preserve"> </w:t>
      </w:r>
      <w:r w:rsidR="007C7F80">
        <w:tab/>
      </w:r>
    </w:p>
    <w:p w14:paraId="1FAA71C9" w14:textId="77777777" w:rsidR="007C42E1" w:rsidRDefault="007C42E1" w:rsidP="00FB6A7C">
      <w:pPr>
        <w:ind w:left="72" w:hanging="72"/>
        <w:jc w:val="both"/>
      </w:pPr>
    </w:p>
    <w:p w14:paraId="57C069CC" w14:textId="3792DEE3" w:rsidR="007C42E1" w:rsidRDefault="007C42E1" w:rsidP="00FB6A7C">
      <w:pPr>
        <w:ind w:left="72" w:hanging="72"/>
        <w:jc w:val="both"/>
      </w:pPr>
      <w:r>
        <w:tab/>
      </w:r>
      <w:r>
        <w:tab/>
      </w:r>
    </w:p>
    <w:p w14:paraId="43460148" w14:textId="77777777" w:rsidR="007C42E1" w:rsidRDefault="007C42E1" w:rsidP="00FB6A7C">
      <w:pPr>
        <w:ind w:left="72" w:hanging="72"/>
        <w:jc w:val="both"/>
      </w:pPr>
    </w:p>
    <w:p w14:paraId="332AF9C5" w14:textId="6E420D13" w:rsidR="007C42E1" w:rsidRDefault="007C42E1" w:rsidP="00FB6A7C">
      <w:pPr>
        <w:ind w:left="72" w:hanging="72"/>
        <w:jc w:val="both"/>
      </w:pPr>
      <w:r>
        <w:tab/>
      </w:r>
      <w:r>
        <w:tab/>
      </w:r>
    </w:p>
    <w:p w14:paraId="3CD84D29" w14:textId="2BC42711" w:rsidR="007A535F" w:rsidRPr="007C42E1" w:rsidRDefault="007A535F" w:rsidP="007C42E1">
      <w:pPr>
        <w:autoSpaceDE w:val="0"/>
        <w:autoSpaceDN w:val="0"/>
        <w:adjustRightInd w:val="0"/>
        <w:jc w:val="both"/>
        <w:rPr>
          <w:rFonts w:eastAsiaTheme="minorEastAsia"/>
          <w:color w:val="232629"/>
          <w:lang w:eastAsia="ja-JP"/>
        </w:rPr>
      </w:pPr>
    </w:p>
    <w:p w14:paraId="511503F2" w14:textId="77777777" w:rsidR="007A535F" w:rsidRPr="00A85A3F" w:rsidRDefault="007A535F" w:rsidP="009D6B21">
      <w:pPr>
        <w:pStyle w:val="Rientrocorpodeltesto"/>
        <w:spacing w:line="360" w:lineRule="auto"/>
        <w:ind w:left="0" w:firstLine="708"/>
        <w:jc w:val="both"/>
        <w:rPr>
          <w:color w:val="000000"/>
          <w:sz w:val="24"/>
          <w:szCs w:val="24"/>
        </w:rPr>
      </w:pPr>
      <w:r w:rsidRPr="00A85A3F">
        <w:rPr>
          <w:color w:val="000000"/>
          <w:sz w:val="24"/>
          <w:szCs w:val="24"/>
        </w:rPr>
        <w:t xml:space="preserve">Restando comunque a disposizione per ulteriori chiarimenti che potessero necessitare cogliamo l’occasione per porgere distinti saluti. </w:t>
      </w:r>
    </w:p>
    <w:p w14:paraId="3CE4D396" w14:textId="4E0A1D48" w:rsidR="000830AC" w:rsidRPr="009B2EAD" w:rsidRDefault="000830AC" w:rsidP="009D6B21">
      <w:pPr>
        <w:spacing w:line="360" w:lineRule="auto"/>
        <w:jc w:val="both"/>
        <w:rPr>
          <w:color w:val="000000"/>
        </w:rPr>
      </w:pPr>
    </w:p>
    <w:p w14:paraId="2A594712" w14:textId="198FA92B" w:rsidR="00842EAA" w:rsidRDefault="00FF481A" w:rsidP="009D6B21">
      <w:pPr>
        <w:pStyle w:val="Rientrocorpodeltesto"/>
        <w:ind w:left="0" w:firstLine="708"/>
        <w:jc w:val="both"/>
        <w:rPr>
          <w:b/>
          <w:color w:val="000000"/>
          <w:sz w:val="24"/>
          <w:szCs w:val="24"/>
        </w:rPr>
      </w:pP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sidR="005A4921">
        <w:rPr>
          <w:b/>
          <w:color w:val="000000"/>
          <w:sz w:val="24"/>
          <w:szCs w:val="24"/>
        </w:rPr>
        <w:t xml:space="preserve">      </w:t>
      </w:r>
      <w:r w:rsidR="00213B24">
        <w:rPr>
          <w:b/>
          <w:color w:val="000000"/>
          <w:sz w:val="24"/>
          <w:szCs w:val="24"/>
        </w:rPr>
        <w:t>Salomone e Associati srl</w:t>
      </w:r>
    </w:p>
    <w:p w14:paraId="42BCE1AE" w14:textId="77777777" w:rsidR="00842EAA" w:rsidRDefault="00842EAA" w:rsidP="009D6B21">
      <w:pPr>
        <w:pStyle w:val="Rientrocorpodeltesto"/>
        <w:ind w:left="0"/>
        <w:jc w:val="both"/>
        <w:rPr>
          <w:b/>
          <w:color w:val="000000"/>
          <w:sz w:val="24"/>
          <w:szCs w:val="24"/>
        </w:rPr>
      </w:pPr>
    </w:p>
    <w:p w14:paraId="5C68F9B6" w14:textId="0AB48BCB" w:rsidR="00FB6A7C" w:rsidRDefault="00CB2A5D" w:rsidP="00CB2A5D">
      <w:pPr>
        <w:pStyle w:val="Corpodeltesto2"/>
        <w:spacing w:line="240" w:lineRule="auto"/>
        <w:jc w:val="both"/>
        <w:rPr>
          <w:rFonts w:ascii="Times New Roman" w:hAnsi="Times New Roman" w:cs="Times New Roman"/>
          <w:b/>
          <w:bCs/>
          <w:iCs/>
          <w:color w:val="000000"/>
        </w:rPr>
      </w:pPr>
      <w:r>
        <w:rPr>
          <w:rFonts w:ascii="Times New Roman" w:hAnsi="Times New Roman" w:cs="Times New Roman"/>
          <w:b/>
          <w:bCs/>
          <w:iCs/>
          <w:color w:val="000000"/>
        </w:rPr>
        <w:t>Allegati</w:t>
      </w:r>
    </w:p>
    <w:p w14:paraId="4A8B41EB" w14:textId="15CCE5CA" w:rsid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Incarico</w:t>
      </w:r>
    </w:p>
    <w:p w14:paraId="1742FD57" w14:textId="1E84789E" w:rsid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Denuncia di sinistro</w:t>
      </w:r>
    </w:p>
    <w:p w14:paraId="28BAB983" w14:textId="5ED4E099" w:rsid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Denuncia alle autorità</w:t>
      </w:r>
    </w:p>
    <w:p w14:paraId="0857A750" w14:textId="17FC0D82" w:rsid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CMR</w:t>
      </w:r>
    </w:p>
    <w:p w14:paraId="59FDB821" w14:textId="355F9719" w:rsid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Libretti automezzo</w:t>
      </w:r>
    </w:p>
    <w:p w14:paraId="0B558AA4" w14:textId="7D409E7D" w:rsid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Patente autista</w:t>
      </w:r>
    </w:p>
    <w:p w14:paraId="1AA9CBF5" w14:textId="038A8A36" w:rsid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Cronotachigrafo</w:t>
      </w:r>
    </w:p>
    <w:p w14:paraId="0A66260E" w14:textId="5CD45267" w:rsid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Lettera di responsabilizzazione</w:t>
      </w:r>
    </w:p>
    <w:p w14:paraId="7868FD09" w14:textId="4BB3FC6C" w:rsid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Foto fornite</w:t>
      </w:r>
    </w:p>
    <w:p w14:paraId="17B3BE12" w14:textId="7FA87A55" w:rsidR="00CB2A5D" w:rsidRPr="00CB2A5D" w:rsidRDefault="00CB2A5D" w:rsidP="00CB2A5D">
      <w:pPr>
        <w:pStyle w:val="Corpodeltesto2"/>
        <w:numPr>
          <w:ilvl w:val="0"/>
          <w:numId w:val="57"/>
        </w:numPr>
        <w:spacing w:line="240" w:lineRule="auto"/>
        <w:jc w:val="both"/>
        <w:rPr>
          <w:rFonts w:ascii="Times New Roman" w:hAnsi="Times New Roman" w:cs="Times New Roman"/>
          <w:iCs/>
          <w:color w:val="000000"/>
        </w:rPr>
      </w:pPr>
      <w:r>
        <w:rPr>
          <w:rFonts w:ascii="Times New Roman" w:hAnsi="Times New Roman" w:cs="Times New Roman"/>
          <w:iCs/>
          <w:color w:val="000000"/>
        </w:rPr>
        <w:t>Comunicazioni</w:t>
      </w:r>
    </w:p>
    <w:p w14:paraId="11EAFD84" w14:textId="77777777" w:rsidR="007F7E95" w:rsidRPr="007F7E95" w:rsidRDefault="007F7E95" w:rsidP="009D6B21">
      <w:pPr>
        <w:pStyle w:val="Corpodeltesto2"/>
        <w:spacing w:line="240" w:lineRule="auto"/>
        <w:ind w:firstLine="709"/>
        <w:jc w:val="both"/>
        <w:rPr>
          <w:rFonts w:ascii="Times New Roman" w:hAnsi="Times New Roman" w:cs="Times New Roman"/>
          <w:i/>
          <w:color w:val="000000"/>
          <w:sz w:val="10"/>
          <w:szCs w:val="10"/>
        </w:rPr>
      </w:pPr>
    </w:p>
    <w:p w14:paraId="2AC256BA" w14:textId="252256DA" w:rsidR="002C17F0" w:rsidRPr="001B1D72" w:rsidRDefault="002C17F0" w:rsidP="009D6B21">
      <w:pPr>
        <w:pStyle w:val="Corpodeltesto2"/>
        <w:spacing w:line="240" w:lineRule="auto"/>
        <w:ind w:firstLine="709"/>
        <w:jc w:val="both"/>
        <w:rPr>
          <w:rFonts w:ascii="Times New Roman" w:hAnsi="Times New Roman" w:cs="Times New Roman"/>
          <w:i/>
          <w:color w:val="000000"/>
        </w:rPr>
      </w:pPr>
      <w:r w:rsidRPr="007879FB">
        <w:rPr>
          <w:rFonts w:ascii="Times New Roman" w:hAnsi="Times New Roman" w:cs="Times New Roman"/>
          <w:i/>
          <w:color w:val="000000"/>
        </w:rPr>
        <w:t>Il presente</w:t>
      </w:r>
      <w:r w:rsidR="00C4342F" w:rsidRPr="007879FB">
        <w:rPr>
          <w:rFonts w:ascii="Times New Roman" w:hAnsi="Times New Roman" w:cs="Times New Roman"/>
          <w:i/>
          <w:color w:val="000000"/>
        </w:rPr>
        <w:t xml:space="preserve"> </w:t>
      </w:r>
      <w:r w:rsidR="004D0F90">
        <w:rPr>
          <w:rFonts w:ascii="Times New Roman" w:hAnsi="Times New Roman" w:cs="Times New Roman"/>
          <w:i/>
          <w:color w:val="000000"/>
        </w:rPr>
        <w:t>certificato</w:t>
      </w:r>
      <w:r w:rsidR="00AE72F9" w:rsidRPr="007879FB">
        <w:rPr>
          <w:rFonts w:ascii="Times New Roman" w:hAnsi="Times New Roman" w:cs="Times New Roman"/>
          <w:i/>
          <w:color w:val="000000"/>
        </w:rPr>
        <w:t xml:space="preserve"> </w:t>
      </w:r>
      <w:r w:rsidRPr="007879FB">
        <w:rPr>
          <w:rFonts w:ascii="Times New Roman" w:hAnsi="Times New Roman" w:cs="Times New Roman"/>
          <w:i/>
          <w:color w:val="000000"/>
        </w:rPr>
        <w:t>di perizia viene emesso senza pregiudizio alcuno dei diritti dei nostri mandanti.</w:t>
      </w:r>
      <w:r w:rsidR="001B1D72">
        <w:rPr>
          <w:rFonts w:ascii="Times New Roman" w:hAnsi="Times New Roman" w:cs="Times New Roman"/>
          <w:i/>
          <w:color w:val="000000"/>
        </w:rPr>
        <w:t xml:space="preserve"> </w:t>
      </w:r>
      <w:r w:rsidRPr="007879FB">
        <w:rPr>
          <w:rFonts w:ascii="Times New Roman" w:hAnsi="Times New Roman" w:cs="Times New Roman"/>
          <w:i/>
          <w:color w:val="000000"/>
        </w:rPr>
        <w:t xml:space="preserve">Gli scriventi si riservano il diritto di ampliare e/o modificare il presente </w:t>
      </w:r>
      <w:r w:rsidR="00F543FA">
        <w:rPr>
          <w:rFonts w:ascii="Times New Roman" w:hAnsi="Times New Roman" w:cs="Times New Roman"/>
          <w:i/>
          <w:color w:val="000000"/>
        </w:rPr>
        <w:t>preliminare</w:t>
      </w:r>
      <w:r w:rsidRPr="007879FB">
        <w:rPr>
          <w:rFonts w:ascii="Times New Roman" w:hAnsi="Times New Roman" w:cs="Times New Roman"/>
          <w:i/>
          <w:color w:val="000000"/>
        </w:rPr>
        <w:t xml:space="preserve"> qualora nuove e/o diverse informazioni si rendessero disponibili. </w:t>
      </w:r>
    </w:p>
    <w:sectPr w:rsidR="002C17F0" w:rsidRPr="001B1D72" w:rsidSect="0069429A">
      <w:footerReference w:type="even" r:id="rId12"/>
      <w:footerReference w:type="default" r:id="rId13"/>
      <w:pgSz w:w="11900" w:h="16840"/>
      <w:pgMar w:top="2313"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37B8F" w14:textId="77777777" w:rsidR="002D4865" w:rsidRDefault="002D4865" w:rsidP="009D0AF2">
      <w:r>
        <w:separator/>
      </w:r>
    </w:p>
  </w:endnote>
  <w:endnote w:type="continuationSeparator" w:id="0">
    <w:p w14:paraId="392F2633" w14:textId="77777777" w:rsidR="002D4865" w:rsidRDefault="002D4865" w:rsidP="009D0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w:panose1 w:val="020B0604020202020204"/>
    <w:charset w:val="00"/>
    <w:family w:val="auto"/>
    <w:pitch w:val="variable"/>
    <w:sig w:usb0="E00002FF" w:usb1="5000205A" w:usb2="00000000" w:usb3="00000000" w:csb0="0000019F" w:csb1="00000000"/>
  </w:font>
  <w:font w:name="font1199">
    <w:altName w:val="Yu Gothic"/>
    <w:panose1 w:val="020B0604020202020204"/>
    <w:charset w:val="8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49959" w14:textId="652686C4" w:rsidR="009133C1" w:rsidRDefault="009133C1" w:rsidP="009D0AF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0D64A6">
      <w:rPr>
        <w:rStyle w:val="Numeropagina"/>
        <w:noProof/>
      </w:rPr>
      <w:t>1</w:t>
    </w:r>
    <w:r>
      <w:rPr>
        <w:rStyle w:val="Numeropagina"/>
      </w:rPr>
      <w:fldChar w:fldCharType="end"/>
    </w:r>
  </w:p>
  <w:p w14:paraId="4AE24096" w14:textId="77777777" w:rsidR="009133C1" w:rsidRDefault="009133C1" w:rsidP="009D0AF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E86D8" w14:textId="77777777" w:rsidR="009133C1" w:rsidRDefault="009133C1" w:rsidP="009D0AF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50F8ABBA" w14:textId="6220D1AB" w:rsidR="009133C1" w:rsidRPr="00D23C10" w:rsidRDefault="009133C1" w:rsidP="00D23C10">
    <w:pPr>
      <w:pStyle w:val="Pidipagina"/>
      <w:ind w:right="360"/>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20BDA" w14:textId="77777777" w:rsidR="002D4865" w:rsidRDefault="002D4865" w:rsidP="009D0AF2">
      <w:r>
        <w:separator/>
      </w:r>
    </w:p>
  </w:footnote>
  <w:footnote w:type="continuationSeparator" w:id="0">
    <w:p w14:paraId="54A9D754" w14:textId="77777777" w:rsidR="002D4865" w:rsidRDefault="002D4865" w:rsidP="009D0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pStyle w:val="Tito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Titolo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multilevel"/>
    <w:tmpl w:val="EAC2B38E"/>
    <w:lvl w:ilvl="0">
      <w:start w:val="1"/>
      <w:numFmt w:val="bullet"/>
      <w:lvlText w:val=""/>
      <w:lvlJc w:val="left"/>
      <w:pPr>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2B2754"/>
    <w:multiLevelType w:val="hybridMultilevel"/>
    <w:tmpl w:val="BBC27102"/>
    <w:lvl w:ilvl="0" w:tplc="112E9334">
      <w:start w:val="2"/>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2D54AF6"/>
    <w:multiLevelType w:val="hybridMultilevel"/>
    <w:tmpl w:val="8FE82AC4"/>
    <w:lvl w:ilvl="0" w:tplc="62C20094">
      <w:start w:val="14"/>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7767692"/>
    <w:multiLevelType w:val="multilevel"/>
    <w:tmpl w:val="2E32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5B353C"/>
    <w:multiLevelType w:val="hybridMultilevel"/>
    <w:tmpl w:val="2808285E"/>
    <w:lvl w:ilvl="0" w:tplc="5F189964">
      <w:start w:val="4"/>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2" w15:restartNumberingAfterBreak="0">
    <w:nsid w:val="0C9151A3"/>
    <w:multiLevelType w:val="hybridMultilevel"/>
    <w:tmpl w:val="9E9C4E68"/>
    <w:lvl w:ilvl="0" w:tplc="25E05E4A">
      <w:start w:val="4"/>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8C32FB4"/>
    <w:multiLevelType w:val="hybridMultilevel"/>
    <w:tmpl w:val="D9B0B306"/>
    <w:lvl w:ilvl="0" w:tplc="CB66AD38">
      <w:start w:val="2"/>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A2656C3"/>
    <w:multiLevelType w:val="hybridMultilevel"/>
    <w:tmpl w:val="72187CB2"/>
    <w:lvl w:ilvl="0" w:tplc="583EDD12">
      <w:start w:val="14"/>
      <w:numFmt w:val="bullet"/>
      <w:lvlText w:val="-"/>
      <w:lvlJc w:val="left"/>
      <w:pPr>
        <w:ind w:left="2498" w:hanging="360"/>
      </w:pPr>
      <w:rPr>
        <w:rFonts w:ascii="Times New Roman" w:eastAsia="Times New Roman" w:hAnsi="Times New Roman" w:cs="Times New Roman" w:hint="default"/>
      </w:rPr>
    </w:lvl>
    <w:lvl w:ilvl="1" w:tplc="04100003">
      <w:start w:val="1"/>
      <w:numFmt w:val="bullet"/>
      <w:lvlText w:val="o"/>
      <w:lvlJc w:val="left"/>
      <w:pPr>
        <w:ind w:left="2149" w:hanging="360"/>
      </w:pPr>
      <w:rPr>
        <w:rFonts w:ascii="Courier New" w:hAnsi="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5" w15:restartNumberingAfterBreak="0">
    <w:nsid w:val="1A991F96"/>
    <w:multiLevelType w:val="hybridMultilevel"/>
    <w:tmpl w:val="00400078"/>
    <w:lvl w:ilvl="0" w:tplc="C4E054B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C2166C6"/>
    <w:multiLevelType w:val="hybridMultilevel"/>
    <w:tmpl w:val="04603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2267" w:hanging="360"/>
      </w:pPr>
      <w:rPr>
        <w:rFonts w:ascii="Courier New" w:hAnsi="Courier New" w:cs="Courier New" w:hint="default"/>
      </w:rPr>
    </w:lvl>
    <w:lvl w:ilvl="2" w:tplc="04100005" w:tentative="1">
      <w:start w:val="1"/>
      <w:numFmt w:val="bullet"/>
      <w:lvlText w:val=""/>
      <w:lvlJc w:val="left"/>
      <w:pPr>
        <w:ind w:left="2987" w:hanging="360"/>
      </w:pPr>
      <w:rPr>
        <w:rFonts w:ascii="Wingdings" w:hAnsi="Wingdings" w:hint="default"/>
      </w:rPr>
    </w:lvl>
    <w:lvl w:ilvl="3" w:tplc="04100001" w:tentative="1">
      <w:start w:val="1"/>
      <w:numFmt w:val="bullet"/>
      <w:lvlText w:val=""/>
      <w:lvlJc w:val="left"/>
      <w:pPr>
        <w:ind w:left="3707" w:hanging="360"/>
      </w:pPr>
      <w:rPr>
        <w:rFonts w:ascii="Symbol" w:hAnsi="Symbol" w:hint="default"/>
      </w:rPr>
    </w:lvl>
    <w:lvl w:ilvl="4" w:tplc="04100003" w:tentative="1">
      <w:start w:val="1"/>
      <w:numFmt w:val="bullet"/>
      <w:lvlText w:val="o"/>
      <w:lvlJc w:val="left"/>
      <w:pPr>
        <w:ind w:left="4427" w:hanging="360"/>
      </w:pPr>
      <w:rPr>
        <w:rFonts w:ascii="Courier New" w:hAnsi="Courier New" w:cs="Courier New" w:hint="default"/>
      </w:rPr>
    </w:lvl>
    <w:lvl w:ilvl="5" w:tplc="04100005" w:tentative="1">
      <w:start w:val="1"/>
      <w:numFmt w:val="bullet"/>
      <w:lvlText w:val=""/>
      <w:lvlJc w:val="left"/>
      <w:pPr>
        <w:ind w:left="5147" w:hanging="360"/>
      </w:pPr>
      <w:rPr>
        <w:rFonts w:ascii="Wingdings" w:hAnsi="Wingdings" w:hint="default"/>
      </w:rPr>
    </w:lvl>
    <w:lvl w:ilvl="6" w:tplc="04100001" w:tentative="1">
      <w:start w:val="1"/>
      <w:numFmt w:val="bullet"/>
      <w:lvlText w:val=""/>
      <w:lvlJc w:val="left"/>
      <w:pPr>
        <w:ind w:left="5867" w:hanging="360"/>
      </w:pPr>
      <w:rPr>
        <w:rFonts w:ascii="Symbol" w:hAnsi="Symbol" w:hint="default"/>
      </w:rPr>
    </w:lvl>
    <w:lvl w:ilvl="7" w:tplc="04100003" w:tentative="1">
      <w:start w:val="1"/>
      <w:numFmt w:val="bullet"/>
      <w:lvlText w:val="o"/>
      <w:lvlJc w:val="left"/>
      <w:pPr>
        <w:ind w:left="6587" w:hanging="360"/>
      </w:pPr>
      <w:rPr>
        <w:rFonts w:ascii="Courier New" w:hAnsi="Courier New" w:cs="Courier New" w:hint="default"/>
      </w:rPr>
    </w:lvl>
    <w:lvl w:ilvl="8" w:tplc="04100005" w:tentative="1">
      <w:start w:val="1"/>
      <w:numFmt w:val="bullet"/>
      <w:lvlText w:val=""/>
      <w:lvlJc w:val="left"/>
      <w:pPr>
        <w:ind w:left="7307" w:hanging="360"/>
      </w:pPr>
      <w:rPr>
        <w:rFonts w:ascii="Wingdings" w:hAnsi="Wingdings" w:hint="default"/>
      </w:rPr>
    </w:lvl>
  </w:abstractNum>
  <w:abstractNum w:abstractNumId="17" w15:restartNumberingAfterBreak="0">
    <w:nsid w:val="22E867C2"/>
    <w:multiLevelType w:val="multilevel"/>
    <w:tmpl w:val="72187CB2"/>
    <w:lvl w:ilvl="0">
      <w:start w:val="14"/>
      <w:numFmt w:val="bullet"/>
      <w:lvlText w:val="-"/>
      <w:lvlJc w:val="left"/>
      <w:pPr>
        <w:ind w:left="2498"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262504D1"/>
    <w:multiLevelType w:val="hybridMultilevel"/>
    <w:tmpl w:val="06C06D6A"/>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26571ADF"/>
    <w:multiLevelType w:val="hybridMultilevel"/>
    <w:tmpl w:val="C02E1472"/>
    <w:lvl w:ilvl="0" w:tplc="FFFFFFFF">
      <w:start w:val="1"/>
      <w:numFmt w:val="decimal"/>
      <w:lvlText w:val="%1-"/>
      <w:lvlJc w:val="left"/>
      <w:pPr>
        <w:ind w:left="420" w:hanging="360"/>
      </w:pPr>
      <w:rPr>
        <w:rFonts w:eastAsiaTheme="minorEastAsia" w:hint="default"/>
        <w:b/>
        <w:color w:val="303030"/>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20" w15:restartNumberingAfterBreak="0">
    <w:nsid w:val="2B0235F4"/>
    <w:multiLevelType w:val="hybridMultilevel"/>
    <w:tmpl w:val="562ADF16"/>
    <w:lvl w:ilvl="0" w:tplc="1C4E38B8">
      <w:start w:val="2"/>
      <w:numFmt w:val="bullet"/>
      <w:lvlText w:val="-"/>
      <w:lvlJc w:val="left"/>
      <w:pPr>
        <w:ind w:left="720" w:hanging="360"/>
      </w:pPr>
      <w:rPr>
        <w:rFonts w:ascii="Times New Roman" w:eastAsia="Times New Roman" w:hAnsi="Times New Roman" w:cs="Times New Roman" w:hint="default"/>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2D95ABC"/>
    <w:multiLevelType w:val="hybridMultilevel"/>
    <w:tmpl w:val="C02E1472"/>
    <w:lvl w:ilvl="0" w:tplc="FFFFFFFF">
      <w:start w:val="1"/>
      <w:numFmt w:val="decimal"/>
      <w:lvlText w:val="%1-"/>
      <w:lvlJc w:val="left"/>
      <w:pPr>
        <w:ind w:left="420" w:hanging="360"/>
      </w:pPr>
      <w:rPr>
        <w:rFonts w:eastAsiaTheme="minorEastAsia" w:hint="default"/>
        <w:b/>
        <w:color w:val="303030"/>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22" w15:restartNumberingAfterBreak="0">
    <w:nsid w:val="34500EDF"/>
    <w:multiLevelType w:val="hybridMultilevel"/>
    <w:tmpl w:val="79948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4CC23FD"/>
    <w:multiLevelType w:val="multilevel"/>
    <w:tmpl w:val="5A9CA7F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DD1FC7"/>
    <w:multiLevelType w:val="hybridMultilevel"/>
    <w:tmpl w:val="6FD6DF42"/>
    <w:lvl w:ilvl="0" w:tplc="A8EACA88">
      <w:start w:val="2"/>
      <w:numFmt w:val="bullet"/>
      <w:lvlText w:val="-"/>
      <w:lvlJc w:val="left"/>
      <w:pPr>
        <w:ind w:left="720" w:hanging="360"/>
      </w:pPr>
      <w:rPr>
        <w:rFonts w:ascii="Times New Roman" w:eastAsia="Times New Roman" w:hAnsi="Times New Roman" w:cs="Times New Roman" w:hint="default"/>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98267A7"/>
    <w:multiLevelType w:val="hybridMultilevel"/>
    <w:tmpl w:val="C02E1472"/>
    <w:lvl w:ilvl="0" w:tplc="8AAA3E7E">
      <w:start w:val="1"/>
      <w:numFmt w:val="decimal"/>
      <w:lvlText w:val="%1-"/>
      <w:lvlJc w:val="left"/>
      <w:pPr>
        <w:ind w:left="420" w:hanging="360"/>
      </w:pPr>
      <w:rPr>
        <w:rFonts w:eastAsiaTheme="minorEastAsia" w:hint="default"/>
        <w:b/>
        <w:color w:val="303030"/>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26" w15:restartNumberingAfterBreak="0">
    <w:nsid w:val="3A174A1B"/>
    <w:multiLevelType w:val="hybridMultilevel"/>
    <w:tmpl w:val="7AEE70C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A7B4583"/>
    <w:multiLevelType w:val="hybridMultilevel"/>
    <w:tmpl w:val="CA76AE78"/>
    <w:lvl w:ilvl="0" w:tplc="7CF42BE8">
      <w:start w:val="1"/>
      <w:numFmt w:val="decimal"/>
      <w:lvlText w:val="%1-"/>
      <w:lvlJc w:val="left"/>
      <w:pPr>
        <w:ind w:left="392" w:hanging="360"/>
      </w:pPr>
      <w:rPr>
        <w:rFonts w:hint="default"/>
      </w:rPr>
    </w:lvl>
    <w:lvl w:ilvl="1" w:tplc="04100019" w:tentative="1">
      <w:start w:val="1"/>
      <w:numFmt w:val="lowerLetter"/>
      <w:lvlText w:val="%2."/>
      <w:lvlJc w:val="left"/>
      <w:pPr>
        <w:ind w:left="1112" w:hanging="360"/>
      </w:pPr>
    </w:lvl>
    <w:lvl w:ilvl="2" w:tplc="0410001B" w:tentative="1">
      <w:start w:val="1"/>
      <w:numFmt w:val="lowerRoman"/>
      <w:lvlText w:val="%3."/>
      <w:lvlJc w:val="right"/>
      <w:pPr>
        <w:ind w:left="1832" w:hanging="180"/>
      </w:pPr>
    </w:lvl>
    <w:lvl w:ilvl="3" w:tplc="0410000F" w:tentative="1">
      <w:start w:val="1"/>
      <w:numFmt w:val="decimal"/>
      <w:lvlText w:val="%4."/>
      <w:lvlJc w:val="left"/>
      <w:pPr>
        <w:ind w:left="2552" w:hanging="360"/>
      </w:pPr>
    </w:lvl>
    <w:lvl w:ilvl="4" w:tplc="04100019" w:tentative="1">
      <w:start w:val="1"/>
      <w:numFmt w:val="lowerLetter"/>
      <w:lvlText w:val="%5."/>
      <w:lvlJc w:val="left"/>
      <w:pPr>
        <w:ind w:left="3272" w:hanging="360"/>
      </w:pPr>
    </w:lvl>
    <w:lvl w:ilvl="5" w:tplc="0410001B" w:tentative="1">
      <w:start w:val="1"/>
      <w:numFmt w:val="lowerRoman"/>
      <w:lvlText w:val="%6."/>
      <w:lvlJc w:val="right"/>
      <w:pPr>
        <w:ind w:left="3992" w:hanging="180"/>
      </w:pPr>
    </w:lvl>
    <w:lvl w:ilvl="6" w:tplc="0410000F" w:tentative="1">
      <w:start w:val="1"/>
      <w:numFmt w:val="decimal"/>
      <w:lvlText w:val="%7."/>
      <w:lvlJc w:val="left"/>
      <w:pPr>
        <w:ind w:left="4712" w:hanging="360"/>
      </w:pPr>
    </w:lvl>
    <w:lvl w:ilvl="7" w:tplc="04100019" w:tentative="1">
      <w:start w:val="1"/>
      <w:numFmt w:val="lowerLetter"/>
      <w:lvlText w:val="%8."/>
      <w:lvlJc w:val="left"/>
      <w:pPr>
        <w:ind w:left="5432" w:hanging="360"/>
      </w:pPr>
    </w:lvl>
    <w:lvl w:ilvl="8" w:tplc="0410001B" w:tentative="1">
      <w:start w:val="1"/>
      <w:numFmt w:val="lowerRoman"/>
      <w:lvlText w:val="%9."/>
      <w:lvlJc w:val="right"/>
      <w:pPr>
        <w:ind w:left="6152" w:hanging="180"/>
      </w:pPr>
    </w:lvl>
  </w:abstractNum>
  <w:abstractNum w:abstractNumId="28" w15:restartNumberingAfterBreak="0">
    <w:nsid w:val="3FB136A3"/>
    <w:multiLevelType w:val="hybridMultilevel"/>
    <w:tmpl w:val="8110ADFC"/>
    <w:lvl w:ilvl="0" w:tplc="B0ECFDC2">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9" w15:restartNumberingAfterBreak="0">
    <w:nsid w:val="427C539A"/>
    <w:multiLevelType w:val="hybridMultilevel"/>
    <w:tmpl w:val="D0C013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2CF5145"/>
    <w:multiLevelType w:val="hybridMultilevel"/>
    <w:tmpl w:val="2D80E1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9AF00F5"/>
    <w:multiLevelType w:val="hybridMultilevel"/>
    <w:tmpl w:val="844E4766"/>
    <w:lvl w:ilvl="0" w:tplc="7904F3B2">
      <w:start w:val="2"/>
      <w:numFmt w:val="bullet"/>
      <w:lvlText w:val=""/>
      <w:lvlJc w:val="left"/>
      <w:pPr>
        <w:ind w:left="720" w:hanging="360"/>
      </w:pPr>
      <w:rPr>
        <w:rFonts w:ascii="Wingdings" w:eastAsiaTheme="minorEastAsia"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B444467"/>
    <w:multiLevelType w:val="multilevel"/>
    <w:tmpl w:val="DFF0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E8929CF"/>
    <w:multiLevelType w:val="multilevel"/>
    <w:tmpl w:val="E6A4A2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EE02C2C"/>
    <w:multiLevelType w:val="hybridMultilevel"/>
    <w:tmpl w:val="BE9C1706"/>
    <w:lvl w:ilvl="0" w:tplc="04100009">
      <w:start w:val="1"/>
      <w:numFmt w:val="bullet"/>
      <w:lvlText w:val=""/>
      <w:lvlJc w:val="left"/>
      <w:pPr>
        <w:ind w:left="2149" w:hanging="360"/>
      </w:pPr>
      <w:rPr>
        <w:rFonts w:ascii="Wingdings" w:hAnsi="Wingdings" w:hint="default"/>
      </w:rPr>
    </w:lvl>
    <w:lvl w:ilvl="1" w:tplc="04100003" w:tentative="1">
      <w:start w:val="1"/>
      <w:numFmt w:val="bullet"/>
      <w:lvlText w:val="o"/>
      <w:lvlJc w:val="left"/>
      <w:pPr>
        <w:ind w:left="2869" w:hanging="360"/>
      </w:pPr>
      <w:rPr>
        <w:rFonts w:ascii="Courier New" w:hAnsi="Courier New" w:hint="default"/>
      </w:rPr>
    </w:lvl>
    <w:lvl w:ilvl="2" w:tplc="04100005" w:tentative="1">
      <w:start w:val="1"/>
      <w:numFmt w:val="bullet"/>
      <w:lvlText w:val=""/>
      <w:lvlJc w:val="left"/>
      <w:pPr>
        <w:ind w:left="3589" w:hanging="360"/>
      </w:pPr>
      <w:rPr>
        <w:rFonts w:ascii="Wingdings" w:hAnsi="Wingdings" w:hint="default"/>
      </w:rPr>
    </w:lvl>
    <w:lvl w:ilvl="3" w:tplc="04100001" w:tentative="1">
      <w:start w:val="1"/>
      <w:numFmt w:val="bullet"/>
      <w:lvlText w:val=""/>
      <w:lvlJc w:val="left"/>
      <w:pPr>
        <w:ind w:left="4309" w:hanging="360"/>
      </w:pPr>
      <w:rPr>
        <w:rFonts w:ascii="Symbol" w:hAnsi="Symbol" w:hint="default"/>
      </w:rPr>
    </w:lvl>
    <w:lvl w:ilvl="4" w:tplc="04100003" w:tentative="1">
      <w:start w:val="1"/>
      <w:numFmt w:val="bullet"/>
      <w:lvlText w:val="o"/>
      <w:lvlJc w:val="left"/>
      <w:pPr>
        <w:ind w:left="5029" w:hanging="360"/>
      </w:pPr>
      <w:rPr>
        <w:rFonts w:ascii="Courier New" w:hAnsi="Courier New" w:hint="default"/>
      </w:rPr>
    </w:lvl>
    <w:lvl w:ilvl="5" w:tplc="04100005" w:tentative="1">
      <w:start w:val="1"/>
      <w:numFmt w:val="bullet"/>
      <w:lvlText w:val=""/>
      <w:lvlJc w:val="left"/>
      <w:pPr>
        <w:ind w:left="5749" w:hanging="360"/>
      </w:pPr>
      <w:rPr>
        <w:rFonts w:ascii="Wingdings" w:hAnsi="Wingdings" w:hint="default"/>
      </w:rPr>
    </w:lvl>
    <w:lvl w:ilvl="6" w:tplc="04100001" w:tentative="1">
      <w:start w:val="1"/>
      <w:numFmt w:val="bullet"/>
      <w:lvlText w:val=""/>
      <w:lvlJc w:val="left"/>
      <w:pPr>
        <w:ind w:left="6469" w:hanging="360"/>
      </w:pPr>
      <w:rPr>
        <w:rFonts w:ascii="Symbol" w:hAnsi="Symbol" w:hint="default"/>
      </w:rPr>
    </w:lvl>
    <w:lvl w:ilvl="7" w:tplc="04100003" w:tentative="1">
      <w:start w:val="1"/>
      <w:numFmt w:val="bullet"/>
      <w:lvlText w:val="o"/>
      <w:lvlJc w:val="left"/>
      <w:pPr>
        <w:ind w:left="7189" w:hanging="360"/>
      </w:pPr>
      <w:rPr>
        <w:rFonts w:ascii="Courier New" w:hAnsi="Courier New" w:hint="default"/>
      </w:rPr>
    </w:lvl>
    <w:lvl w:ilvl="8" w:tplc="04100005" w:tentative="1">
      <w:start w:val="1"/>
      <w:numFmt w:val="bullet"/>
      <w:lvlText w:val=""/>
      <w:lvlJc w:val="left"/>
      <w:pPr>
        <w:ind w:left="7909" w:hanging="360"/>
      </w:pPr>
      <w:rPr>
        <w:rFonts w:ascii="Wingdings" w:hAnsi="Wingdings" w:hint="default"/>
      </w:rPr>
    </w:lvl>
  </w:abstractNum>
  <w:abstractNum w:abstractNumId="35" w15:restartNumberingAfterBreak="0">
    <w:nsid w:val="4F19272E"/>
    <w:multiLevelType w:val="hybridMultilevel"/>
    <w:tmpl w:val="6FD6C070"/>
    <w:lvl w:ilvl="0" w:tplc="2E084416">
      <w:start w:val="1"/>
      <w:numFmt w:val="decimal"/>
      <w:lvlText w:val="%1-"/>
      <w:lvlJc w:val="left"/>
      <w:pPr>
        <w:ind w:left="720" w:hanging="360"/>
      </w:pPr>
      <w:rPr>
        <w:rFonts w:eastAsiaTheme="minorEastAsia" w:hint="default"/>
        <w:b/>
        <w:color w:val="30303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442525"/>
    <w:multiLevelType w:val="hybridMultilevel"/>
    <w:tmpl w:val="B0DA4BFA"/>
    <w:lvl w:ilvl="0" w:tplc="15E2C9F0">
      <w:numFmt w:val="bullet"/>
      <w:lvlText w:val="-"/>
      <w:lvlJc w:val="left"/>
      <w:pPr>
        <w:ind w:left="1068" w:hanging="360"/>
      </w:pPr>
      <w:rPr>
        <w:rFonts w:ascii="Times New Roman" w:eastAsiaTheme="minorEastAsia" w:hAnsi="Times New Roman" w:cs="Times New Roman" w:hint="default"/>
      </w:rPr>
    </w:lvl>
    <w:lvl w:ilvl="1" w:tplc="04100003" w:tentative="1">
      <w:start w:val="1"/>
      <w:numFmt w:val="bullet"/>
      <w:lvlText w:val="o"/>
      <w:lvlJc w:val="left"/>
      <w:pPr>
        <w:ind w:left="1788" w:hanging="360"/>
      </w:pPr>
      <w:rPr>
        <w:rFonts w:ascii="Courier New" w:hAnsi="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7" w15:restartNumberingAfterBreak="0">
    <w:nsid w:val="521E04CA"/>
    <w:multiLevelType w:val="hybridMultilevel"/>
    <w:tmpl w:val="B768BEA2"/>
    <w:lvl w:ilvl="0" w:tplc="583EDD12">
      <w:start w:val="14"/>
      <w:numFmt w:val="bullet"/>
      <w:lvlText w:val="-"/>
      <w:lvlJc w:val="left"/>
      <w:pPr>
        <w:ind w:left="1789" w:hanging="360"/>
      </w:pPr>
      <w:rPr>
        <w:rFonts w:ascii="Times New Roman" w:eastAsia="Times New Roman" w:hAnsi="Times New Roman" w:cs="Times New Roman" w:hint="default"/>
      </w:rPr>
    </w:lvl>
    <w:lvl w:ilvl="1" w:tplc="04100003" w:tentative="1">
      <w:start w:val="1"/>
      <w:numFmt w:val="bullet"/>
      <w:lvlText w:val="o"/>
      <w:lvlJc w:val="left"/>
      <w:pPr>
        <w:ind w:left="2509" w:hanging="360"/>
      </w:pPr>
      <w:rPr>
        <w:rFonts w:ascii="Courier New" w:hAnsi="Courier New" w:hint="default"/>
      </w:rPr>
    </w:lvl>
    <w:lvl w:ilvl="2" w:tplc="04100005" w:tentative="1">
      <w:start w:val="1"/>
      <w:numFmt w:val="bullet"/>
      <w:lvlText w:val=""/>
      <w:lvlJc w:val="left"/>
      <w:pPr>
        <w:ind w:left="3229" w:hanging="360"/>
      </w:pPr>
      <w:rPr>
        <w:rFonts w:ascii="Wingdings" w:hAnsi="Wingdings" w:hint="default"/>
      </w:rPr>
    </w:lvl>
    <w:lvl w:ilvl="3" w:tplc="04100001" w:tentative="1">
      <w:start w:val="1"/>
      <w:numFmt w:val="bullet"/>
      <w:lvlText w:val=""/>
      <w:lvlJc w:val="left"/>
      <w:pPr>
        <w:ind w:left="3949" w:hanging="360"/>
      </w:pPr>
      <w:rPr>
        <w:rFonts w:ascii="Symbol" w:hAnsi="Symbol" w:hint="default"/>
      </w:rPr>
    </w:lvl>
    <w:lvl w:ilvl="4" w:tplc="04100003" w:tentative="1">
      <w:start w:val="1"/>
      <w:numFmt w:val="bullet"/>
      <w:lvlText w:val="o"/>
      <w:lvlJc w:val="left"/>
      <w:pPr>
        <w:ind w:left="4669" w:hanging="360"/>
      </w:pPr>
      <w:rPr>
        <w:rFonts w:ascii="Courier New" w:hAnsi="Courier New" w:hint="default"/>
      </w:rPr>
    </w:lvl>
    <w:lvl w:ilvl="5" w:tplc="04100005" w:tentative="1">
      <w:start w:val="1"/>
      <w:numFmt w:val="bullet"/>
      <w:lvlText w:val=""/>
      <w:lvlJc w:val="left"/>
      <w:pPr>
        <w:ind w:left="5389" w:hanging="360"/>
      </w:pPr>
      <w:rPr>
        <w:rFonts w:ascii="Wingdings" w:hAnsi="Wingdings" w:hint="default"/>
      </w:rPr>
    </w:lvl>
    <w:lvl w:ilvl="6" w:tplc="04100001" w:tentative="1">
      <w:start w:val="1"/>
      <w:numFmt w:val="bullet"/>
      <w:lvlText w:val=""/>
      <w:lvlJc w:val="left"/>
      <w:pPr>
        <w:ind w:left="6109" w:hanging="360"/>
      </w:pPr>
      <w:rPr>
        <w:rFonts w:ascii="Symbol" w:hAnsi="Symbol" w:hint="default"/>
      </w:rPr>
    </w:lvl>
    <w:lvl w:ilvl="7" w:tplc="04100003" w:tentative="1">
      <w:start w:val="1"/>
      <w:numFmt w:val="bullet"/>
      <w:lvlText w:val="o"/>
      <w:lvlJc w:val="left"/>
      <w:pPr>
        <w:ind w:left="6829" w:hanging="360"/>
      </w:pPr>
      <w:rPr>
        <w:rFonts w:ascii="Courier New" w:hAnsi="Courier New" w:hint="default"/>
      </w:rPr>
    </w:lvl>
    <w:lvl w:ilvl="8" w:tplc="04100005" w:tentative="1">
      <w:start w:val="1"/>
      <w:numFmt w:val="bullet"/>
      <w:lvlText w:val=""/>
      <w:lvlJc w:val="left"/>
      <w:pPr>
        <w:ind w:left="7549" w:hanging="360"/>
      </w:pPr>
      <w:rPr>
        <w:rFonts w:ascii="Wingdings" w:hAnsi="Wingdings" w:hint="default"/>
      </w:rPr>
    </w:lvl>
  </w:abstractNum>
  <w:abstractNum w:abstractNumId="38" w15:restartNumberingAfterBreak="0">
    <w:nsid w:val="525F485B"/>
    <w:multiLevelType w:val="hybridMultilevel"/>
    <w:tmpl w:val="E6A4A2C6"/>
    <w:lvl w:ilvl="0" w:tplc="2D7655B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4B44583"/>
    <w:multiLevelType w:val="hybridMultilevel"/>
    <w:tmpl w:val="23DAB790"/>
    <w:lvl w:ilvl="0" w:tplc="295AB75E">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0" w15:restartNumberingAfterBreak="0">
    <w:nsid w:val="5513016A"/>
    <w:multiLevelType w:val="hybridMultilevel"/>
    <w:tmpl w:val="D130CD90"/>
    <w:lvl w:ilvl="0" w:tplc="C4E054B0">
      <w:start w:val="1"/>
      <w:numFmt w:val="bullet"/>
      <w:lvlText w:val=""/>
      <w:lvlJc w:val="left"/>
      <w:pPr>
        <w:ind w:left="2134" w:hanging="360"/>
      </w:pPr>
      <w:rPr>
        <w:rFonts w:ascii="Symbol" w:hAnsi="Symbol" w:hint="default"/>
      </w:rPr>
    </w:lvl>
    <w:lvl w:ilvl="1" w:tplc="04100003" w:tentative="1">
      <w:start w:val="1"/>
      <w:numFmt w:val="bullet"/>
      <w:lvlText w:val="o"/>
      <w:lvlJc w:val="left"/>
      <w:pPr>
        <w:ind w:left="2854" w:hanging="360"/>
      </w:pPr>
      <w:rPr>
        <w:rFonts w:ascii="Courier New" w:hAnsi="Courier New" w:hint="default"/>
      </w:rPr>
    </w:lvl>
    <w:lvl w:ilvl="2" w:tplc="04100005" w:tentative="1">
      <w:start w:val="1"/>
      <w:numFmt w:val="bullet"/>
      <w:lvlText w:val=""/>
      <w:lvlJc w:val="left"/>
      <w:pPr>
        <w:ind w:left="3574" w:hanging="360"/>
      </w:pPr>
      <w:rPr>
        <w:rFonts w:ascii="Wingdings" w:hAnsi="Wingdings" w:hint="default"/>
      </w:rPr>
    </w:lvl>
    <w:lvl w:ilvl="3" w:tplc="04100001" w:tentative="1">
      <w:start w:val="1"/>
      <w:numFmt w:val="bullet"/>
      <w:lvlText w:val=""/>
      <w:lvlJc w:val="left"/>
      <w:pPr>
        <w:ind w:left="4294" w:hanging="360"/>
      </w:pPr>
      <w:rPr>
        <w:rFonts w:ascii="Symbol" w:hAnsi="Symbol" w:hint="default"/>
      </w:rPr>
    </w:lvl>
    <w:lvl w:ilvl="4" w:tplc="04100003" w:tentative="1">
      <w:start w:val="1"/>
      <w:numFmt w:val="bullet"/>
      <w:lvlText w:val="o"/>
      <w:lvlJc w:val="left"/>
      <w:pPr>
        <w:ind w:left="5014" w:hanging="360"/>
      </w:pPr>
      <w:rPr>
        <w:rFonts w:ascii="Courier New" w:hAnsi="Courier New" w:hint="default"/>
      </w:rPr>
    </w:lvl>
    <w:lvl w:ilvl="5" w:tplc="04100005" w:tentative="1">
      <w:start w:val="1"/>
      <w:numFmt w:val="bullet"/>
      <w:lvlText w:val=""/>
      <w:lvlJc w:val="left"/>
      <w:pPr>
        <w:ind w:left="5734" w:hanging="360"/>
      </w:pPr>
      <w:rPr>
        <w:rFonts w:ascii="Wingdings" w:hAnsi="Wingdings" w:hint="default"/>
      </w:rPr>
    </w:lvl>
    <w:lvl w:ilvl="6" w:tplc="04100001" w:tentative="1">
      <w:start w:val="1"/>
      <w:numFmt w:val="bullet"/>
      <w:lvlText w:val=""/>
      <w:lvlJc w:val="left"/>
      <w:pPr>
        <w:ind w:left="6454" w:hanging="360"/>
      </w:pPr>
      <w:rPr>
        <w:rFonts w:ascii="Symbol" w:hAnsi="Symbol" w:hint="default"/>
      </w:rPr>
    </w:lvl>
    <w:lvl w:ilvl="7" w:tplc="04100003" w:tentative="1">
      <w:start w:val="1"/>
      <w:numFmt w:val="bullet"/>
      <w:lvlText w:val="o"/>
      <w:lvlJc w:val="left"/>
      <w:pPr>
        <w:ind w:left="7174" w:hanging="360"/>
      </w:pPr>
      <w:rPr>
        <w:rFonts w:ascii="Courier New" w:hAnsi="Courier New" w:hint="default"/>
      </w:rPr>
    </w:lvl>
    <w:lvl w:ilvl="8" w:tplc="04100005" w:tentative="1">
      <w:start w:val="1"/>
      <w:numFmt w:val="bullet"/>
      <w:lvlText w:val=""/>
      <w:lvlJc w:val="left"/>
      <w:pPr>
        <w:ind w:left="7894" w:hanging="360"/>
      </w:pPr>
      <w:rPr>
        <w:rFonts w:ascii="Wingdings" w:hAnsi="Wingdings" w:hint="default"/>
      </w:rPr>
    </w:lvl>
  </w:abstractNum>
  <w:abstractNum w:abstractNumId="41" w15:restartNumberingAfterBreak="0">
    <w:nsid w:val="588C44C3"/>
    <w:multiLevelType w:val="hybridMultilevel"/>
    <w:tmpl w:val="822EAF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A553679"/>
    <w:multiLevelType w:val="hybridMultilevel"/>
    <w:tmpl w:val="C436C578"/>
    <w:lvl w:ilvl="0" w:tplc="DE68B95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43" w15:restartNumberingAfterBreak="0">
    <w:nsid w:val="5BB6157A"/>
    <w:multiLevelType w:val="hybridMultilevel"/>
    <w:tmpl w:val="B64C1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C660645"/>
    <w:multiLevelType w:val="hybridMultilevel"/>
    <w:tmpl w:val="7B26C79E"/>
    <w:lvl w:ilvl="0" w:tplc="DBD4E804">
      <w:start w:val="23"/>
      <w:numFmt w:val="bullet"/>
      <w:lvlText w:val="-"/>
      <w:lvlJc w:val="left"/>
      <w:pPr>
        <w:ind w:left="1069" w:hanging="360"/>
      </w:pPr>
      <w:rPr>
        <w:rFonts w:ascii="Times New Roman" w:eastAsia="Times New Roman" w:hAnsi="Times New Roman"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45" w15:restartNumberingAfterBreak="0">
    <w:nsid w:val="5C7425EC"/>
    <w:multiLevelType w:val="multilevel"/>
    <w:tmpl w:val="7AEE70C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FD83ECB"/>
    <w:multiLevelType w:val="hybridMultilevel"/>
    <w:tmpl w:val="55FC00AA"/>
    <w:lvl w:ilvl="0" w:tplc="434E6CEE">
      <w:start w:val="4"/>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6C967C1"/>
    <w:multiLevelType w:val="hybridMultilevel"/>
    <w:tmpl w:val="C02E1472"/>
    <w:lvl w:ilvl="0" w:tplc="FFFFFFFF">
      <w:start w:val="1"/>
      <w:numFmt w:val="decimal"/>
      <w:lvlText w:val="%1-"/>
      <w:lvlJc w:val="left"/>
      <w:pPr>
        <w:ind w:left="420" w:hanging="360"/>
      </w:pPr>
      <w:rPr>
        <w:rFonts w:eastAsiaTheme="minorEastAsia" w:hint="default"/>
        <w:b/>
        <w:color w:val="303030"/>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48" w15:restartNumberingAfterBreak="0">
    <w:nsid w:val="67F605CB"/>
    <w:multiLevelType w:val="multilevel"/>
    <w:tmpl w:val="D130CD90"/>
    <w:lvl w:ilvl="0">
      <w:start w:val="1"/>
      <w:numFmt w:val="bullet"/>
      <w:lvlText w:val=""/>
      <w:lvlJc w:val="left"/>
      <w:pPr>
        <w:ind w:left="2134" w:hanging="360"/>
      </w:pPr>
      <w:rPr>
        <w:rFonts w:ascii="Symbol" w:hAnsi="Symbol"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49" w15:restartNumberingAfterBreak="0">
    <w:nsid w:val="6D7438D0"/>
    <w:multiLevelType w:val="hybridMultilevel"/>
    <w:tmpl w:val="82D00D26"/>
    <w:lvl w:ilvl="0" w:tplc="73948464">
      <w:start w:val="1"/>
      <w:numFmt w:val="decimal"/>
      <w:lvlText w:val="%1-"/>
      <w:lvlJc w:val="left"/>
      <w:pPr>
        <w:ind w:left="720" w:hanging="360"/>
      </w:pPr>
      <w:rPr>
        <w:rFonts w:eastAsia="Times New Roman" w:hint="default"/>
        <w:b/>
        <w:color w:val="30303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4D26914"/>
    <w:multiLevelType w:val="hybridMultilevel"/>
    <w:tmpl w:val="06D80F2C"/>
    <w:lvl w:ilvl="0" w:tplc="36D4C390">
      <w:start w:val="19"/>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7901CED"/>
    <w:multiLevelType w:val="singleLevel"/>
    <w:tmpl w:val="ED14AE6E"/>
    <w:lvl w:ilvl="0">
      <w:start w:val="1"/>
      <w:numFmt w:val="decimal"/>
      <w:lvlText w:val="%1-"/>
      <w:lvlJc w:val="left"/>
      <w:pPr>
        <w:tabs>
          <w:tab w:val="num" w:pos="360"/>
        </w:tabs>
        <w:ind w:left="360" w:hanging="360"/>
      </w:pPr>
      <w:rPr>
        <w:rFonts w:hint="default"/>
      </w:rPr>
    </w:lvl>
  </w:abstractNum>
  <w:abstractNum w:abstractNumId="52" w15:restartNumberingAfterBreak="0">
    <w:nsid w:val="791038DE"/>
    <w:multiLevelType w:val="hybridMultilevel"/>
    <w:tmpl w:val="D84EC8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959116F"/>
    <w:multiLevelType w:val="hybridMultilevel"/>
    <w:tmpl w:val="D688CB0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9DF3DF4"/>
    <w:multiLevelType w:val="hybridMultilevel"/>
    <w:tmpl w:val="1FDED7E6"/>
    <w:lvl w:ilvl="0" w:tplc="04100009">
      <w:start w:val="1"/>
      <w:numFmt w:val="bullet"/>
      <w:lvlText w:val=""/>
      <w:lvlJc w:val="left"/>
      <w:pPr>
        <w:ind w:left="1427" w:hanging="360"/>
      </w:pPr>
      <w:rPr>
        <w:rFonts w:ascii="Wingdings" w:hAnsi="Wingdings" w:hint="default"/>
      </w:rPr>
    </w:lvl>
    <w:lvl w:ilvl="1" w:tplc="04100003" w:tentative="1">
      <w:start w:val="1"/>
      <w:numFmt w:val="bullet"/>
      <w:lvlText w:val="o"/>
      <w:lvlJc w:val="left"/>
      <w:pPr>
        <w:ind w:left="2147" w:hanging="360"/>
      </w:pPr>
      <w:rPr>
        <w:rFonts w:ascii="Courier New" w:hAnsi="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hint="default"/>
      </w:rPr>
    </w:lvl>
    <w:lvl w:ilvl="8" w:tplc="04100005" w:tentative="1">
      <w:start w:val="1"/>
      <w:numFmt w:val="bullet"/>
      <w:lvlText w:val=""/>
      <w:lvlJc w:val="left"/>
      <w:pPr>
        <w:ind w:left="7187" w:hanging="360"/>
      </w:pPr>
      <w:rPr>
        <w:rFonts w:ascii="Wingdings" w:hAnsi="Wingdings" w:hint="default"/>
      </w:rPr>
    </w:lvl>
  </w:abstractNum>
  <w:abstractNum w:abstractNumId="55" w15:restartNumberingAfterBreak="0">
    <w:nsid w:val="7A3F10A1"/>
    <w:multiLevelType w:val="hybridMultilevel"/>
    <w:tmpl w:val="D688CB0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E6E1221"/>
    <w:multiLevelType w:val="hybridMultilevel"/>
    <w:tmpl w:val="64C2D9DA"/>
    <w:lvl w:ilvl="0" w:tplc="2DC68A1E">
      <w:start w:val="1"/>
      <w:numFmt w:val="bullet"/>
      <w:lvlText w:val=""/>
      <w:lvlJc w:val="left"/>
      <w:pPr>
        <w:ind w:left="720" w:hanging="360"/>
      </w:pPr>
      <w:rPr>
        <w:rFonts w:ascii="Symbol" w:hAnsi="Symbol" w:hint="default"/>
      </w:rPr>
    </w:lvl>
    <w:lvl w:ilvl="1" w:tplc="04100003" w:tentative="1">
      <w:start w:val="1"/>
      <w:numFmt w:val="bullet"/>
      <w:lvlText w:val="o"/>
      <w:lvlJc w:val="left"/>
      <w:pPr>
        <w:ind w:left="732" w:hanging="360"/>
      </w:pPr>
      <w:rPr>
        <w:rFonts w:ascii="Courier New" w:hAnsi="Courier New" w:hint="default"/>
      </w:rPr>
    </w:lvl>
    <w:lvl w:ilvl="2" w:tplc="04100005" w:tentative="1">
      <w:start w:val="1"/>
      <w:numFmt w:val="bullet"/>
      <w:lvlText w:val=""/>
      <w:lvlJc w:val="left"/>
      <w:pPr>
        <w:ind w:left="1452" w:hanging="360"/>
      </w:pPr>
      <w:rPr>
        <w:rFonts w:ascii="Wingdings" w:hAnsi="Wingdings" w:hint="default"/>
      </w:rPr>
    </w:lvl>
    <w:lvl w:ilvl="3" w:tplc="04100001" w:tentative="1">
      <w:start w:val="1"/>
      <w:numFmt w:val="bullet"/>
      <w:lvlText w:val=""/>
      <w:lvlJc w:val="left"/>
      <w:pPr>
        <w:ind w:left="2172" w:hanging="360"/>
      </w:pPr>
      <w:rPr>
        <w:rFonts w:ascii="Symbol" w:hAnsi="Symbol" w:hint="default"/>
      </w:rPr>
    </w:lvl>
    <w:lvl w:ilvl="4" w:tplc="04100003" w:tentative="1">
      <w:start w:val="1"/>
      <w:numFmt w:val="bullet"/>
      <w:lvlText w:val="o"/>
      <w:lvlJc w:val="left"/>
      <w:pPr>
        <w:ind w:left="2892" w:hanging="360"/>
      </w:pPr>
      <w:rPr>
        <w:rFonts w:ascii="Courier New" w:hAnsi="Courier New" w:hint="default"/>
      </w:rPr>
    </w:lvl>
    <w:lvl w:ilvl="5" w:tplc="04100005" w:tentative="1">
      <w:start w:val="1"/>
      <w:numFmt w:val="bullet"/>
      <w:lvlText w:val=""/>
      <w:lvlJc w:val="left"/>
      <w:pPr>
        <w:ind w:left="3612" w:hanging="360"/>
      </w:pPr>
      <w:rPr>
        <w:rFonts w:ascii="Wingdings" w:hAnsi="Wingdings" w:hint="default"/>
      </w:rPr>
    </w:lvl>
    <w:lvl w:ilvl="6" w:tplc="04100001" w:tentative="1">
      <w:start w:val="1"/>
      <w:numFmt w:val="bullet"/>
      <w:lvlText w:val=""/>
      <w:lvlJc w:val="left"/>
      <w:pPr>
        <w:ind w:left="4332" w:hanging="360"/>
      </w:pPr>
      <w:rPr>
        <w:rFonts w:ascii="Symbol" w:hAnsi="Symbol" w:hint="default"/>
      </w:rPr>
    </w:lvl>
    <w:lvl w:ilvl="7" w:tplc="04100003" w:tentative="1">
      <w:start w:val="1"/>
      <w:numFmt w:val="bullet"/>
      <w:lvlText w:val="o"/>
      <w:lvlJc w:val="left"/>
      <w:pPr>
        <w:ind w:left="5052" w:hanging="360"/>
      </w:pPr>
      <w:rPr>
        <w:rFonts w:ascii="Courier New" w:hAnsi="Courier New" w:hint="default"/>
      </w:rPr>
    </w:lvl>
    <w:lvl w:ilvl="8" w:tplc="04100005" w:tentative="1">
      <w:start w:val="1"/>
      <w:numFmt w:val="bullet"/>
      <w:lvlText w:val=""/>
      <w:lvlJc w:val="left"/>
      <w:pPr>
        <w:ind w:left="5772" w:hanging="360"/>
      </w:pPr>
      <w:rPr>
        <w:rFonts w:ascii="Wingdings" w:hAnsi="Wingdings" w:hint="default"/>
      </w:rPr>
    </w:lvl>
  </w:abstractNum>
  <w:num w:numId="1" w16cid:durableId="1527057603">
    <w:abstractNumId w:val="0"/>
  </w:num>
  <w:num w:numId="2" w16cid:durableId="1976522496">
    <w:abstractNumId w:val="51"/>
  </w:num>
  <w:num w:numId="3" w16cid:durableId="2000846716">
    <w:abstractNumId w:val="41"/>
  </w:num>
  <w:num w:numId="4" w16cid:durableId="272858998">
    <w:abstractNumId w:val="38"/>
  </w:num>
  <w:num w:numId="5" w16cid:durableId="108594331">
    <w:abstractNumId w:val="33"/>
  </w:num>
  <w:num w:numId="6" w16cid:durableId="347559572">
    <w:abstractNumId w:val="18"/>
  </w:num>
  <w:num w:numId="7" w16cid:durableId="1327630307">
    <w:abstractNumId w:val="26"/>
  </w:num>
  <w:num w:numId="8" w16cid:durableId="1507406972">
    <w:abstractNumId w:val="45"/>
  </w:num>
  <w:num w:numId="9" w16cid:durableId="1482234318">
    <w:abstractNumId w:val="56"/>
  </w:num>
  <w:num w:numId="10" w16cid:durableId="140389750">
    <w:abstractNumId w:val="15"/>
  </w:num>
  <w:num w:numId="11" w16cid:durableId="1260065451">
    <w:abstractNumId w:val="40"/>
  </w:num>
  <w:num w:numId="12" w16cid:durableId="1429617369">
    <w:abstractNumId w:val="48"/>
  </w:num>
  <w:num w:numId="13" w16cid:durableId="321666565">
    <w:abstractNumId w:val="37"/>
  </w:num>
  <w:num w:numId="14" w16cid:durableId="1703242676">
    <w:abstractNumId w:val="14"/>
  </w:num>
  <w:num w:numId="15" w16cid:durableId="147020763">
    <w:abstractNumId w:val="17"/>
  </w:num>
  <w:num w:numId="16" w16cid:durableId="541089062">
    <w:abstractNumId w:val="34"/>
  </w:num>
  <w:num w:numId="17" w16cid:durableId="835655835">
    <w:abstractNumId w:val="54"/>
  </w:num>
  <w:num w:numId="18" w16cid:durableId="768698004">
    <w:abstractNumId w:val="13"/>
  </w:num>
  <w:num w:numId="19" w16cid:durableId="1971931168">
    <w:abstractNumId w:val="36"/>
  </w:num>
  <w:num w:numId="20" w16cid:durableId="1432355560">
    <w:abstractNumId w:val="29"/>
  </w:num>
  <w:num w:numId="21" w16cid:durableId="2037612189">
    <w:abstractNumId w:val="9"/>
  </w:num>
  <w:num w:numId="22" w16cid:durableId="154147602">
    <w:abstractNumId w:val="52"/>
  </w:num>
  <w:num w:numId="23" w16cid:durableId="2009400973">
    <w:abstractNumId w:val="30"/>
  </w:num>
  <w:num w:numId="24" w16cid:durableId="459301647">
    <w:abstractNumId w:val="55"/>
  </w:num>
  <w:num w:numId="25" w16cid:durableId="1883789691">
    <w:abstractNumId w:val="39"/>
  </w:num>
  <w:num w:numId="26" w16cid:durableId="100149686">
    <w:abstractNumId w:val="31"/>
  </w:num>
  <w:num w:numId="27" w16cid:durableId="1860855015">
    <w:abstractNumId w:val="53"/>
  </w:num>
  <w:num w:numId="28" w16cid:durableId="1839033306">
    <w:abstractNumId w:val="46"/>
  </w:num>
  <w:num w:numId="29" w16cid:durableId="1252280962">
    <w:abstractNumId w:val="12"/>
  </w:num>
  <w:num w:numId="30" w16cid:durableId="1288775647">
    <w:abstractNumId w:val="8"/>
  </w:num>
  <w:num w:numId="31" w16cid:durableId="1048650828">
    <w:abstractNumId w:val="20"/>
  </w:num>
  <w:num w:numId="32" w16cid:durableId="1267812319">
    <w:abstractNumId w:val="24"/>
  </w:num>
  <w:num w:numId="33" w16cid:durableId="1793860663">
    <w:abstractNumId w:val="32"/>
  </w:num>
  <w:num w:numId="34" w16cid:durableId="1600480942">
    <w:abstractNumId w:val="23"/>
  </w:num>
  <w:num w:numId="35" w16cid:durableId="509411916">
    <w:abstractNumId w:val="16"/>
  </w:num>
  <w:num w:numId="36" w16cid:durableId="617836119">
    <w:abstractNumId w:val="44"/>
  </w:num>
  <w:num w:numId="37" w16cid:durableId="761605807">
    <w:abstractNumId w:val="43"/>
  </w:num>
  <w:num w:numId="38" w16cid:durableId="85612369">
    <w:abstractNumId w:val="2"/>
  </w:num>
  <w:num w:numId="39" w16cid:durableId="1217085042">
    <w:abstractNumId w:val="1"/>
  </w:num>
  <w:num w:numId="40" w16cid:durableId="584728357">
    <w:abstractNumId w:val="3"/>
  </w:num>
  <w:num w:numId="41" w16cid:durableId="1482380812">
    <w:abstractNumId w:val="4"/>
  </w:num>
  <w:num w:numId="42" w16cid:durableId="1096902349">
    <w:abstractNumId w:val="5"/>
  </w:num>
  <w:num w:numId="43" w16cid:durableId="720204865">
    <w:abstractNumId w:val="6"/>
  </w:num>
  <w:num w:numId="44" w16cid:durableId="834999195">
    <w:abstractNumId w:val="7"/>
  </w:num>
  <w:num w:numId="45" w16cid:durableId="2103717665">
    <w:abstractNumId w:val="22"/>
  </w:num>
  <w:num w:numId="46" w16cid:durableId="2060349681">
    <w:abstractNumId w:val="35"/>
  </w:num>
  <w:num w:numId="47" w16cid:durableId="715661999">
    <w:abstractNumId w:val="49"/>
  </w:num>
  <w:num w:numId="48" w16cid:durableId="1633054687">
    <w:abstractNumId w:val="10"/>
  </w:num>
  <w:num w:numId="49" w16cid:durableId="157813145">
    <w:abstractNumId w:val="28"/>
  </w:num>
  <w:num w:numId="50" w16cid:durableId="1453788169">
    <w:abstractNumId w:val="42"/>
  </w:num>
  <w:num w:numId="51" w16cid:durableId="1936286377">
    <w:abstractNumId w:val="27"/>
  </w:num>
  <w:num w:numId="52" w16cid:durableId="1052924355">
    <w:abstractNumId w:val="25"/>
  </w:num>
  <w:num w:numId="53" w16cid:durableId="610866521">
    <w:abstractNumId w:val="47"/>
  </w:num>
  <w:num w:numId="54" w16cid:durableId="876356597">
    <w:abstractNumId w:val="21"/>
  </w:num>
  <w:num w:numId="55" w16cid:durableId="471874964">
    <w:abstractNumId w:val="19"/>
  </w:num>
  <w:num w:numId="56" w16cid:durableId="1986200413">
    <w:abstractNumId w:val="11"/>
  </w:num>
  <w:num w:numId="57" w16cid:durableId="88240619">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embedSystemFonts/>
  <w:proofState w:spelling="clean" w:grammar="clean"/>
  <w:defaultTabStop w:val="708"/>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1D8"/>
    <w:rsid w:val="000056A1"/>
    <w:rsid w:val="000067C6"/>
    <w:rsid w:val="0001298E"/>
    <w:rsid w:val="00014F23"/>
    <w:rsid w:val="00015150"/>
    <w:rsid w:val="000165DA"/>
    <w:rsid w:val="00016DAA"/>
    <w:rsid w:val="00020B3E"/>
    <w:rsid w:val="00030C74"/>
    <w:rsid w:val="000311EC"/>
    <w:rsid w:val="00031BD8"/>
    <w:rsid w:val="00033007"/>
    <w:rsid w:val="00034379"/>
    <w:rsid w:val="00046FC4"/>
    <w:rsid w:val="0005085D"/>
    <w:rsid w:val="000511D8"/>
    <w:rsid w:val="0005175C"/>
    <w:rsid w:val="000540FA"/>
    <w:rsid w:val="00054FD0"/>
    <w:rsid w:val="00063977"/>
    <w:rsid w:val="00067175"/>
    <w:rsid w:val="00070321"/>
    <w:rsid w:val="00073A64"/>
    <w:rsid w:val="000757A3"/>
    <w:rsid w:val="00075C79"/>
    <w:rsid w:val="00076610"/>
    <w:rsid w:val="00076A49"/>
    <w:rsid w:val="000773BE"/>
    <w:rsid w:val="0008244D"/>
    <w:rsid w:val="000824E2"/>
    <w:rsid w:val="000830AC"/>
    <w:rsid w:val="000848C9"/>
    <w:rsid w:val="000853A5"/>
    <w:rsid w:val="000871E0"/>
    <w:rsid w:val="00095434"/>
    <w:rsid w:val="000955EB"/>
    <w:rsid w:val="000A4976"/>
    <w:rsid w:val="000A5759"/>
    <w:rsid w:val="000A65C1"/>
    <w:rsid w:val="000A6BFA"/>
    <w:rsid w:val="000B11D5"/>
    <w:rsid w:val="000B2B39"/>
    <w:rsid w:val="000B48D8"/>
    <w:rsid w:val="000B4D93"/>
    <w:rsid w:val="000B5095"/>
    <w:rsid w:val="000B5445"/>
    <w:rsid w:val="000B5ED5"/>
    <w:rsid w:val="000B7E19"/>
    <w:rsid w:val="000C49D3"/>
    <w:rsid w:val="000C4B7F"/>
    <w:rsid w:val="000C5ED2"/>
    <w:rsid w:val="000C71A8"/>
    <w:rsid w:val="000D2143"/>
    <w:rsid w:val="000D217B"/>
    <w:rsid w:val="000D400B"/>
    <w:rsid w:val="000D42A3"/>
    <w:rsid w:val="000D557C"/>
    <w:rsid w:val="000D56D2"/>
    <w:rsid w:val="000D64A6"/>
    <w:rsid w:val="000D746D"/>
    <w:rsid w:val="000E14BA"/>
    <w:rsid w:val="000E1548"/>
    <w:rsid w:val="000E6780"/>
    <w:rsid w:val="000F1234"/>
    <w:rsid w:val="000F24BE"/>
    <w:rsid w:val="000F69C4"/>
    <w:rsid w:val="000F7306"/>
    <w:rsid w:val="001006DF"/>
    <w:rsid w:val="0010178C"/>
    <w:rsid w:val="00101E7B"/>
    <w:rsid w:val="00101EFE"/>
    <w:rsid w:val="00102E11"/>
    <w:rsid w:val="00105830"/>
    <w:rsid w:val="00105CEF"/>
    <w:rsid w:val="001069E1"/>
    <w:rsid w:val="00117783"/>
    <w:rsid w:val="00117DF6"/>
    <w:rsid w:val="00117FF2"/>
    <w:rsid w:val="00124D8B"/>
    <w:rsid w:val="00126A9B"/>
    <w:rsid w:val="00130729"/>
    <w:rsid w:val="00135F73"/>
    <w:rsid w:val="00144A95"/>
    <w:rsid w:val="00147426"/>
    <w:rsid w:val="00150742"/>
    <w:rsid w:val="0015259D"/>
    <w:rsid w:val="0015463D"/>
    <w:rsid w:val="00154E23"/>
    <w:rsid w:val="00155114"/>
    <w:rsid w:val="0015688C"/>
    <w:rsid w:val="001575A2"/>
    <w:rsid w:val="00164ACC"/>
    <w:rsid w:val="00170756"/>
    <w:rsid w:val="0017098A"/>
    <w:rsid w:val="001711B1"/>
    <w:rsid w:val="0017688C"/>
    <w:rsid w:val="0018152B"/>
    <w:rsid w:val="0018231C"/>
    <w:rsid w:val="00185889"/>
    <w:rsid w:val="001911EC"/>
    <w:rsid w:val="001934C7"/>
    <w:rsid w:val="00194830"/>
    <w:rsid w:val="001A5DF3"/>
    <w:rsid w:val="001B00DA"/>
    <w:rsid w:val="001B1D72"/>
    <w:rsid w:val="001B34EF"/>
    <w:rsid w:val="001C32CD"/>
    <w:rsid w:val="001C5180"/>
    <w:rsid w:val="001D2647"/>
    <w:rsid w:val="001D3C4A"/>
    <w:rsid w:val="001D479F"/>
    <w:rsid w:val="001E0B94"/>
    <w:rsid w:val="001E3AD7"/>
    <w:rsid w:val="001F0B24"/>
    <w:rsid w:val="001F24A4"/>
    <w:rsid w:val="001F2905"/>
    <w:rsid w:val="001F3356"/>
    <w:rsid w:val="001F3D1C"/>
    <w:rsid w:val="001F798C"/>
    <w:rsid w:val="0020350D"/>
    <w:rsid w:val="00211E65"/>
    <w:rsid w:val="00213B24"/>
    <w:rsid w:val="00215F85"/>
    <w:rsid w:val="00217582"/>
    <w:rsid w:val="00220BC1"/>
    <w:rsid w:val="00224EA0"/>
    <w:rsid w:val="0023306C"/>
    <w:rsid w:val="00233729"/>
    <w:rsid w:val="00233F37"/>
    <w:rsid w:val="00237426"/>
    <w:rsid w:val="0024084A"/>
    <w:rsid w:val="00241FF5"/>
    <w:rsid w:val="002434C1"/>
    <w:rsid w:val="00243949"/>
    <w:rsid w:val="002506A6"/>
    <w:rsid w:val="002522E7"/>
    <w:rsid w:val="002552DF"/>
    <w:rsid w:val="002568CD"/>
    <w:rsid w:val="00256D9C"/>
    <w:rsid w:val="00256E5B"/>
    <w:rsid w:val="00257627"/>
    <w:rsid w:val="00257989"/>
    <w:rsid w:val="00262D44"/>
    <w:rsid w:val="00265CBB"/>
    <w:rsid w:val="00265F69"/>
    <w:rsid w:val="002664FF"/>
    <w:rsid w:val="00274BA3"/>
    <w:rsid w:val="00274E0F"/>
    <w:rsid w:val="00275BC1"/>
    <w:rsid w:val="00276F26"/>
    <w:rsid w:val="00284B0F"/>
    <w:rsid w:val="00284C81"/>
    <w:rsid w:val="002862A0"/>
    <w:rsid w:val="002904DA"/>
    <w:rsid w:val="00296D1A"/>
    <w:rsid w:val="002973D0"/>
    <w:rsid w:val="002978BE"/>
    <w:rsid w:val="002A2500"/>
    <w:rsid w:val="002A55FF"/>
    <w:rsid w:val="002A56AA"/>
    <w:rsid w:val="002A574B"/>
    <w:rsid w:val="002A60AC"/>
    <w:rsid w:val="002A73D3"/>
    <w:rsid w:val="002B07D0"/>
    <w:rsid w:val="002B3851"/>
    <w:rsid w:val="002B4660"/>
    <w:rsid w:val="002B70A7"/>
    <w:rsid w:val="002C17F0"/>
    <w:rsid w:val="002C3060"/>
    <w:rsid w:val="002C410C"/>
    <w:rsid w:val="002C56B1"/>
    <w:rsid w:val="002C6A04"/>
    <w:rsid w:val="002D0024"/>
    <w:rsid w:val="002D1140"/>
    <w:rsid w:val="002D4865"/>
    <w:rsid w:val="002E1468"/>
    <w:rsid w:val="002E1F6D"/>
    <w:rsid w:val="002E4E4D"/>
    <w:rsid w:val="002F0B35"/>
    <w:rsid w:val="002F1058"/>
    <w:rsid w:val="002F3097"/>
    <w:rsid w:val="002F6456"/>
    <w:rsid w:val="002F6F90"/>
    <w:rsid w:val="00302087"/>
    <w:rsid w:val="003062E2"/>
    <w:rsid w:val="003110CA"/>
    <w:rsid w:val="00317514"/>
    <w:rsid w:val="00324592"/>
    <w:rsid w:val="00325988"/>
    <w:rsid w:val="00330119"/>
    <w:rsid w:val="00342E0E"/>
    <w:rsid w:val="00345F4D"/>
    <w:rsid w:val="00347304"/>
    <w:rsid w:val="00350A18"/>
    <w:rsid w:val="00350EB8"/>
    <w:rsid w:val="00351B2D"/>
    <w:rsid w:val="00353B17"/>
    <w:rsid w:val="00361687"/>
    <w:rsid w:val="00363172"/>
    <w:rsid w:val="00365E4F"/>
    <w:rsid w:val="003704B8"/>
    <w:rsid w:val="00371B8E"/>
    <w:rsid w:val="00372C10"/>
    <w:rsid w:val="003734D5"/>
    <w:rsid w:val="00376336"/>
    <w:rsid w:val="00382D98"/>
    <w:rsid w:val="0038402F"/>
    <w:rsid w:val="00386C69"/>
    <w:rsid w:val="0038736A"/>
    <w:rsid w:val="00392FD6"/>
    <w:rsid w:val="003A5378"/>
    <w:rsid w:val="003B091B"/>
    <w:rsid w:val="003B15D8"/>
    <w:rsid w:val="003B3C6C"/>
    <w:rsid w:val="003B4923"/>
    <w:rsid w:val="003B4C95"/>
    <w:rsid w:val="003B4F32"/>
    <w:rsid w:val="003B670D"/>
    <w:rsid w:val="003B6BB0"/>
    <w:rsid w:val="003B7056"/>
    <w:rsid w:val="003B7134"/>
    <w:rsid w:val="003C4AB5"/>
    <w:rsid w:val="003C4F68"/>
    <w:rsid w:val="003C62B9"/>
    <w:rsid w:val="003D10F7"/>
    <w:rsid w:val="003D6E40"/>
    <w:rsid w:val="003D7D6B"/>
    <w:rsid w:val="003E000F"/>
    <w:rsid w:val="003E00C0"/>
    <w:rsid w:val="003E0A5D"/>
    <w:rsid w:val="003E664F"/>
    <w:rsid w:val="003E75DA"/>
    <w:rsid w:val="003F0AA8"/>
    <w:rsid w:val="003F3475"/>
    <w:rsid w:val="003F3E67"/>
    <w:rsid w:val="003F65FE"/>
    <w:rsid w:val="003F78EA"/>
    <w:rsid w:val="0040154D"/>
    <w:rsid w:val="004022A2"/>
    <w:rsid w:val="00407547"/>
    <w:rsid w:val="00407ED0"/>
    <w:rsid w:val="00411F37"/>
    <w:rsid w:val="00412F6A"/>
    <w:rsid w:val="004144BC"/>
    <w:rsid w:val="00422214"/>
    <w:rsid w:val="0042595A"/>
    <w:rsid w:val="00427167"/>
    <w:rsid w:val="00430779"/>
    <w:rsid w:val="00431858"/>
    <w:rsid w:val="004330DE"/>
    <w:rsid w:val="004369AE"/>
    <w:rsid w:val="0044019D"/>
    <w:rsid w:val="00444B7C"/>
    <w:rsid w:val="00446E0B"/>
    <w:rsid w:val="0044753A"/>
    <w:rsid w:val="00450691"/>
    <w:rsid w:val="004544E3"/>
    <w:rsid w:val="0045604E"/>
    <w:rsid w:val="004568CC"/>
    <w:rsid w:val="00457102"/>
    <w:rsid w:val="0045722E"/>
    <w:rsid w:val="00457984"/>
    <w:rsid w:val="00460867"/>
    <w:rsid w:val="0046104B"/>
    <w:rsid w:val="00463EC6"/>
    <w:rsid w:val="00465A23"/>
    <w:rsid w:val="0046606B"/>
    <w:rsid w:val="004714B9"/>
    <w:rsid w:val="00471DBA"/>
    <w:rsid w:val="00472333"/>
    <w:rsid w:val="00473FDB"/>
    <w:rsid w:val="0047710B"/>
    <w:rsid w:val="0048129B"/>
    <w:rsid w:val="00483060"/>
    <w:rsid w:val="004863B6"/>
    <w:rsid w:val="00490FD7"/>
    <w:rsid w:val="0049139A"/>
    <w:rsid w:val="00491733"/>
    <w:rsid w:val="004917CA"/>
    <w:rsid w:val="00496DFE"/>
    <w:rsid w:val="004972DF"/>
    <w:rsid w:val="004A0C3B"/>
    <w:rsid w:val="004A2DF3"/>
    <w:rsid w:val="004A3B65"/>
    <w:rsid w:val="004A3C43"/>
    <w:rsid w:val="004A411D"/>
    <w:rsid w:val="004A5582"/>
    <w:rsid w:val="004A5B2D"/>
    <w:rsid w:val="004B001F"/>
    <w:rsid w:val="004B21C2"/>
    <w:rsid w:val="004B2331"/>
    <w:rsid w:val="004B262F"/>
    <w:rsid w:val="004B5476"/>
    <w:rsid w:val="004B6BC6"/>
    <w:rsid w:val="004B78B9"/>
    <w:rsid w:val="004C03ED"/>
    <w:rsid w:val="004C295F"/>
    <w:rsid w:val="004C37D6"/>
    <w:rsid w:val="004C627B"/>
    <w:rsid w:val="004C692A"/>
    <w:rsid w:val="004C6FF5"/>
    <w:rsid w:val="004C731C"/>
    <w:rsid w:val="004C7DC3"/>
    <w:rsid w:val="004D0F90"/>
    <w:rsid w:val="004D2919"/>
    <w:rsid w:val="004D495D"/>
    <w:rsid w:val="004D516F"/>
    <w:rsid w:val="004D75CD"/>
    <w:rsid w:val="004D7858"/>
    <w:rsid w:val="004D7B1B"/>
    <w:rsid w:val="004E42BD"/>
    <w:rsid w:val="004E5446"/>
    <w:rsid w:val="004E5FED"/>
    <w:rsid w:val="004E6E0A"/>
    <w:rsid w:val="004F2285"/>
    <w:rsid w:val="004F7898"/>
    <w:rsid w:val="004F7B5E"/>
    <w:rsid w:val="00506698"/>
    <w:rsid w:val="0050686C"/>
    <w:rsid w:val="00507119"/>
    <w:rsid w:val="00510041"/>
    <w:rsid w:val="00513641"/>
    <w:rsid w:val="00513D2D"/>
    <w:rsid w:val="005146B5"/>
    <w:rsid w:val="00514DEC"/>
    <w:rsid w:val="0051763D"/>
    <w:rsid w:val="005209EF"/>
    <w:rsid w:val="00523B35"/>
    <w:rsid w:val="00525D61"/>
    <w:rsid w:val="00526A89"/>
    <w:rsid w:val="005270D9"/>
    <w:rsid w:val="005349F3"/>
    <w:rsid w:val="0054056C"/>
    <w:rsid w:val="00542942"/>
    <w:rsid w:val="00543030"/>
    <w:rsid w:val="005442B6"/>
    <w:rsid w:val="00544853"/>
    <w:rsid w:val="00545089"/>
    <w:rsid w:val="00545B63"/>
    <w:rsid w:val="00551239"/>
    <w:rsid w:val="0055243C"/>
    <w:rsid w:val="00553470"/>
    <w:rsid w:val="005534C5"/>
    <w:rsid w:val="00562EDB"/>
    <w:rsid w:val="0056362E"/>
    <w:rsid w:val="00572DAC"/>
    <w:rsid w:val="005802AE"/>
    <w:rsid w:val="00580E00"/>
    <w:rsid w:val="005843CF"/>
    <w:rsid w:val="005846B5"/>
    <w:rsid w:val="00584BF8"/>
    <w:rsid w:val="00590831"/>
    <w:rsid w:val="005A33C4"/>
    <w:rsid w:val="005A4921"/>
    <w:rsid w:val="005A6DA2"/>
    <w:rsid w:val="005A74DA"/>
    <w:rsid w:val="005A76CF"/>
    <w:rsid w:val="005B0712"/>
    <w:rsid w:val="005B162C"/>
    <w:rsid w:val="005B227F"/>
    <w:rsid w:val="005B5234"/>
    <w:rsid w:val="005C02E3"/>
    <w:rsid w:val="005C55C2"/>
    <w:rsid w:val="005C796D"/>
    <w:rsid w:val="005C7CC3"/>
    <w:rsid w:val="005D0262"/>
    <w:rsid w:val="005D13AA"/>
    <w:rsid w:val="005D4559"/>
    <w:rsid w:val="005D4F44"/>
    <w:rsid w:val="005D5D6A"/>
    <w:rsid w:val="005E1B1D"/>
    <w:rsid w:val="005E3F06"/>
    <w:rsid w:val="005F6374"/>
    <w:rsid w:val="00603325"/>
    <w:rsid w:val="0061366A"/>
    <w:rsid w:val="00613E2D"/>
    <w:rsid w:val="00614494"/>
    <w:rsid w:val="0061489E"/>
    <w:rsid w:val="00614985"/>
    <w:rsid w:val="00620074"/>
    <w:rsid w:val="00620C14"/>
    <w:rsid w:val="006210C2"/>
    <w:rsid w:val="0062180C"/>
    <w:rsid w:val="00624896"/>
    <w:rsid w:val="00631125"/>
    <w:rsid w:val="00634B91"/>
    <w:rsid w:val="0064173F"/>
    <w:rsid w:val="00641801"/>
    <w:rsid w:val="00647ABD"/>
    <w:rsid w:val="0065284A"/>
    <w:rsid w:val="006534DE"/>
    <w:rsid w:val="006544DC"/>
    <w:rsid w:val="00656001"/>
    <w:rsid w:val="00663327"/>
    <w:rsid w:val="00664C7A"/>
    <w:rsid w:val="00670B0C"/>
    <w:rsid w:val="0067234E"/>
    <w:rsid w:val="00673A7E"/>
    <w:rsid w:val="00674B9C"/>
    <w:rsid w:val="0067654B"/>
    <w:rsid w:val="006776F9"/>
    <w:rsid w:val="00677B7D"/>
    <w:rsid w:val="00677E59"/>
    <w:rsid w:val="00684F88"/>
    <w:rsid w:val="00690A1E"/>
    <w:rsid w:val="0069429A"/>
    <w:rsid w:val="006A16CD"/>
    <w:rsid w:val="006A18C0"/>
    <w:rsid w:val="006A3375"/>
    <w:rsid w:val="006A4404"/>
    <w:rsid w:val="006A7189"/>
    <w:rsid w:val="006B16EB"/>
    <w:rsid w:val="006B2054"/>
    <w:rsid w:val="006B2A9D"/>
    <w:rsid w:val="006B3282"/>
    <w:rsid w:val="006B6F58"/>
    <w:rsid w:val="006C01B5"/>
    <w:rsid w:val="006C086F"/>
    <w:rsid w:val="006C326B"/>
    <w:rsid w:val="006C4A20"/>
    <w:rsid w:val="006C4CD9"/>
    <w:rsid w:val="006D0A24"/>
    <w:rsid w:val="006D2254"/>
    <w:rsid w:val="006D27E4"/>
    <w:rsid w:val="006D298D"/>
    <w:rsid w:val="006D5A8D"/>
    <w:rsid w:val="006D5B88"/>
    <w:rsid w:val="006E25CE"/>
    <w:rsid w:val="006E612A"/>
    <w:rsid w:val="006F08AF"/>
    <w:rsid w:val="006F2D25"/>
    <w:rsid w:val="006F32C2"/>
    <w:rsid w:val="006F3D16"/>
    <w:rsid w:val="00702AF8"/>
    <w:rsid w:val="0070527A"/>
    <w:rsid w:val="00706A44"/>
    <w:rsid w:val="0070751C"/>
    <w:rsid w:val="007173EA"/>
    <w:rsid w:val="0072034B"/>
    <w:rsid w:val="00720408"/>
    <w:rsid w:val="007217E1"/>
    <w:rsid w:val="0072373F"/>
    <w:rsid w:val="00726333"/>
    <w:rsid w:val="00730949"/>
    <w:rsid w:val="00734CB7"/>
    <w:rsid w:val="007365A8"/>
    <w:rsid w:val="00741E16"/>
    <w:rsid w:val="00750645"/>
    <w:rsid w:val="0075142E"/>
    <w:rsid w:val="007554AF"/>
    <w:rsid w:val="0075631B"/>
    <w:rsid w:val="00757ADB"/>
    <w:rsid w:val="00760145"/>
    <w:rsid w:val="0076456E"/>
    <w:rsid w:val="00765426"/>
    <w:rsid w:val="00766194"/>
    <w:rsid w:val="007737D2"/>
    <w:rsid w:val="007743BD"/>
    <w:rsid w:val="00781E09"/>
    <w:rsid w:val="0078256E"/>
    <w:rsid w:val="00782987"/>
    <w:rsid w:val="0078355C"/>
    <w:rsid w:val="007837F5"/>
    <w:rsid w:val="00783C22"/>
    <w:rsid w:val="00786D55"/>
    <w:rsid w:val="00787673"/>
    <w:rsid w:val="007879FB"/>
    <w:rsid w:val="00791A85"/>
    <w:rsid w:val="007942D1"/>
    <w:rsid w:val="007958D0"/>
    <w:rsid w:val="007A393D"/>
    <w:rsid w:val="007A535F"/>
    <w:rsid w:val="007A6C77"/>
    <w:rsid w:val="007B334F"/>
    <w:rsid w:val="007B36FB"/>
    <w:rsid w:val="007B6780"/>
    <w:rsid w:val="007B6A5F"/>
    <w:rsid w:val="007B707E"/>
    <w:rsid w:val="007B766A"/>
    <w:rsid w:val="007C09ED"/>
    <w:rsid w:val="007C1F86"/>
    <w:rsid w:val="007C42E1"/>
    <w:rsid w:val="007C445A"/>
    <w:rsid w:val="007C659D"/>
    <w:rsid w:val="007C7F80"/>
    <w:rsid w:val="007D3BAF"/>
    <w:rsid w:val="007D4E5F"/>
    <w:rsid w:val="007D5724"/>
    <w:rsid w:val="007D77C7"/>
    <w:rsid w:val="007E04ED"/>
    <w:rsid w:val="007E39DB"/>
    <w:rsid w:val="007E49D1"/>
    <w:rsid w:val="007E7826"/>
    <w:rsid w:val="007F1D98"/>
    <w:rsid w:val="007F561C"/>
    <w:rsid w:val="007F7E95"/>
    <w:rsid w:val="00803C39"/>
    <w:rsid w:val="00803DE7"/>
    <w:rsid w:val="0081163B"/>
    <w:rsid w:val="00812E44"/>
    <w:rsid w:val="00815BC3"/>
    <w:rsid w:val="00816963"/>
    <w:rsid w:val="00820821"/>
    <w:rsid w:val="008215C7"/>
    <w:rsid w:val="00826B0D"/>
    <w:rsid w:val="00831A81"/>
    <w:rsid w:val="00835A74"/>
    <w:rsid w:val="00841A80"/>
    <w:rsid w:val="00842EAA"/>
    <w:rsid w:val="008441A1"/>
    <w:rsid w:val="00851599"/>
    <w:rsid w:val="008541D1"/>
    <w:rsid w:val="00862A62"/>
    <w:rsid w:val="00867EFC"/>
    <w:rsid w:val="008712AB"/>
    <w:rsid w:val="0087297E"/>
    <w:rsid w:val="0088565E"/>
    <w:rsid w:val="00892975"/>
    <w:rsid w:val="00893EAF"/>
    <w:rsid w:val="00897701"/>
    <w:rsid w:val="008A04FC"/>
    <w:rsid w:val="008A0895"/>
    <w:rsid w:val="008A120B"/>
    <w:rsid w:val="008A55CF"/>
    <w:rsid w:val="008A651C"/>
    <w:rsid w:val="008A796E"/>
    <w:rsid w:val="008C2480"/>
    <w:rsid w:val="008C2CBC"/>
    <w:rsid w:val="008C56EF"/>
    <w:rsid w:val="008D0740"/>
    <w:rsid w:val="008D1A68"/>
    <w:rsid w:val="008D225D"/>
    <w:rsid w:val="008D2982"/>
    <w:rsid w:val="008D29B9"/>
    <w:rsid w:val="008D38C9"/>
    <w:rsid w:val="008D3B7B"/>
    <w:rsid w:val="008D3E27"/>
    <w:rsid w:val="008D432B"/>
    <w:rsid w:val="008D458A"/>
    <w:rsid w:val="008E05FE"/>
    <w:rsid w:val="008E32A2"/>
    <w:rsid w:val="008E3F46"/>
    <w:rsid w:val="008E6D32"/>
    <w:rsid w:val="008E6EB2"/>
    <w:rsid w:val="008E7A37"/>
    <w:rsid w:val="008F23FC"/>
    <w:rsid w:val="008F25EC"/>
    <w:rsid w:val="008F41FC"/>
    <w:rsid w:val="008F57F1"/>
    <w:rsid w:val="008F5C2A"/>
    <w:rsid w:val="008F6AA7"/>
    <w:rsid w:val="008F7C86"/>
    <w:rsid w:val="00900471"/>
    <w:rsid w:val="00906BA3"/>
    <w:rsid w:val="00911435"/>
    <w:rsid w:val="009114F4"/>
    <w:rsid w:val="00911FE3"/>
    <w:rsid w:val="009133C1"/>
    <w:rsid w:val="009139DA"/>
    <w:rsid w:val="0091506E"/>
    <w:rsid w:val="009152B8"/>
    <w:rsid w:val="009156C6"/>
    <w:rsid w:val="00915753"/>
    <w:rsid w:val="00920C13"/>
    <w:rsid w:val="009223AF"/>
    <w:rsid w:val="00925FC5"/>
    <w:rsid w:val="0093124A"/>
    <w:rsid w:val="009326D1"/>
    <w:rsid w:val="00934A03"/>
    <w:rsid w:val="00934F88"/>
    <w:rsid w:val="00937BBC"/>
    <w:rsid w:val="00940051"/>
    <w:rsid w:val="00940949"/>
    <w:rsid w:val="00942523"/>
    <w:rsid w:val="009445B6"/>
    <w:rsid w:val="00946CB1"/>
    <w:rsid w:val="00947CE1"/>
    <w:rsid w:val="00950BD6"/>
    <w:rsid w:val="00950D4F"/>
    <w:rsid w:val="00950E32"/>
    <w:rsid w:val="0095271E"/>
    <w:rsid w:val="00953190"/>
    <w:rsid w:val="00953A0E"/>
    <w:rsid w:val="00954EED"/>
    <w:rsid w:val="00955153"/>
    <w:rsid w:val="009574A2"/>
    <w:rsid w:val="00960A77"/>
    <w:rsid w:val="00965338"/>
    <w:rsid w:val="00970205"/>
    <w:rsid w:val="00971BD9"/>
    <w:rsid w:val="009759E5"/>
    <w:rsid w:val="00976064"/>
    <w:rsid w:val="0098267D"/>
    <w:rsid w:val="00982C47"/>
    <w:rsid w:val="00982DAA"/>
    <w:rsid w:val="0098392E"/>
    <w:rsid w:val="0098535B"/>
    <w:rsid w:val="009918E3"/>
    <w:rsid w:val="00992F07"/>
    <w:rsid w:val="00993765"/>
    <w:rsid w:val="00995C27"/>
    <w:rsid w:val="00997238"/>
    <w:rsid w:val="0099746E"/>
    <w:rsid w:val="009A1331"/>
    <w:rsid w:val="009A1363"/>
    <w:rsid w:val="009A34C4"/>
    <w:rsid w:val="009A3AC7"/>
    <w:rsid w:val="009A4974"/>
    <w:rsid w:val="009A4E17"/>
    <w:rsid w:val="009A6C05"/>
    <w:rsid w:val="009B1EE3"/>
    <w:rsid w:val="009B2EAD"/>
    <w:rsid w:val="009B41D4"/>
    <w:rsid w:val="009B48DF"/>
    <w:rsid w:val="009C0A5C"/>
    <w:rsid w:val="009C2B15"/>
    <w:rsid w:val="009C436E"/>
    <w:rsid w:val="009C7779"/>
    <w:rsid w:val="009D0AF2"/>
    <w:rsid w:val="009D0E65"/>
    <w:rsid w:val="009D4691"/>
    <w:rsid w:val="009D5305"/>
    <w:rsid w:val="009D67EE"/>
    <w:rsid w:val="009D6B21"/>
    <w:rsid w:val="009E0684"/>
    <w:rsid w:val="009E0A34"/>
    <w:rsid w:val="009E3849"/>
    <w:rsid w:val="009E7694"/>
    <w:rsid w:val="009F02E2"/>
    <w:rsid w:val="009F0B59"/>
    <w:rsid w:val="009F238E"/>
    <w:rsid w:val="009F2DD0"/>
    <w:rsid w:val="009F583E"/>
    <w:rsid w:val="009F716D"/>
    <w:rsid w:val="009F750F"/>
    <w:rsid w:val="00A00395"/>
    <w:rsid w:val="00A01054"/>
    <w:rsid w:val="00A017B2"/>
    <w:rsid w:val="00A04AF9"/>
    <w:rsid w:val="00A04BAF"/>
    <w:rsid w:val="00A05790"/>
    <w:rsid w:val="00A05B5F"/>
    <w:rsid w:val="00A05E1E"/>
    <w:rsid w:val="00A07E9F"/>
    <w:rsid w:val="00A103C5"/>
    <w:rsid w:val="00A1044F"/>
    <w:rsid w:val="00A12C89"/>
    <w:rsid w:val="00A151CC"/>
    <w:rsid w:val="00A15A4A"/>
    <w:rsid w:val="00A24737"/>
    <w:rsid w:val="00A25EAE"/>
    <w:rsid w:val="00A25EE2"/>
    <w:rsid w:val="00A26F2F"/>
    <w:rsid w:val="00A3045E"/>
    <w:rsid w:val="00A30BEA"/>
    <w:rsid w:val="00A31FD6"/>
    <w:rsid w:val="00A37A8C"/>
    <w:rsid w:val="00A406BE"/>
    <w:rsid w:val="00A440BC"/>
    <w:rsid w:val="00A51F43"/>
    <w:rsid w:val="00A52483"/>
    <w:rsid w:val="00A533E8"/>
    <w:rsid w:val="00A53572"/>
    <w:rsid w:val="00A552D6"/>
    <w:rsid w:val="00A631BD"/>
    <w:rsid w:val="00A63486"/>
    <w:rsid w:val="00A64514"/>
    <w:rsid w:val="00A6631C"/>
    <w:rsid w:val="00A71C41"/>
    <w:rsid w:val="00A72A1F"/>
    <w:rsid w:val="00A7622B"/>
    <w:rsid w:val="00A84C9C"/>
    <w:rsid w:val="00A93C8E"/>
    <w:rsid w:val="00A946CC"/>
    <w:rsid w:val="00A948EE"/>
    <w:rsid w:val="00AA0B6B"/>
    <w:rsid w:val="00AA3D8E"/>
    <w:rsid w:val="00AA3EEA"/>
    <w:rsid w:val="00AB2A5D"/>
    <w:rsid w:val="00AB76DC"/>
    <w:rsid w:val="00AC0E8B"/>
    <w:rsid w:val="00AC1EB5"/>
    <w:rsid w:val="00AC2566"/>
    <w:rsid w:val="00AC35BD"/>
    <w:rsid w:val="00AC3682"/>
    <w:rsid w:val="00AC3DC9"/>
    <w:rsid w:val="00AC61DD"/>
    <w:rsid w:val="00AC685C"/>
    <w:rsid w:val="00AD0F1D"/>
    <w:rsid w:val="00AD1225"/>
    <w:rsid w:val="00AD3557"/>
    <w:rsid w:val="00AD7BB2"/>
    <w:rsid w:val="00AE12E9"/>
    <w:rsid w:val="00AE53BC"/>
    <w:rsid w:val="00AE5765"/>
    <w:rsid w:val="00AE72F9"/>
    <w:rsid w:val="00AE75A4"/>
    <w:rsid w:val="00AF24ED"/>
    <w:rsid w:val="00AF6DB9"/>
    <w:rsid w:val="00AF74BE"/>
    <w:rsid w:val="00AF76FF"/>
    <w:rsid w:val="00B00CAE"/>
    <w:rsid w:val="00B015B1"/>
    <w:rsid w:val="00B03ED3"/>
    <w:rsid w:val="00B111BD"/>
    <w:rsid w:val="00B1229C"/>
    <w:rsid w:val="00B134C6"/>
    <w:rsid w:val="00B17B5F"/>
    <w:rsid w:val="00B17FC2"/>
    <w:rsid w:val="00B21F83"/>
    <w:rsid w:val="00B2455D"/>
    <w:rsid w:val="00B25B66"/>
    <w:rsid w:val="00B26831"/>
    <w:rsid w:val="00B26B06"/>
    <w:rsid w:val="00B27B40"/>
    <w:rsid w:val="00B31B94"/>
    <w:rsid w:val="00B323F2"/>
    <w:rsid w:val="00B32E5D"/>
    <w:rsid w:val="00B34389"/>
    <w:rsid w:val="00B36865"/>
    <w:rsid w:val="00B435A4"/>
    <w:rsid w:val="00B43C53"/>
    <w:rsid w:val="00B4576D"/>
    <w:rsid w:val="00B50FF9"/>
    <w:rsid w:val="00B53707"/>
    <w:rsid w:val="00B543B3"/>
    <w:rsid w:val="00B56FB2"/>
    <w:rsid w:val="00B56FE2"/>
    <w:rsid w:val="00B57C2A"/>
    <w:rsid w:val="00B60314"/>
    <w:rsid w:val="00B61954"/>
    <w:rsid w:val="00B626F8"/>
    <w:rsid w:val="00B664AC"/>
    <w:rsid w:val="00B67526"/>
    <w:rsid w:val="00B70635"/>
    <w:rsid w:val="00B767A3"/>
    <w:rsid w:val="00B84189"/>
    <w:rsid w:val="00B841BE"/>
    <w:rsid w:val="00B872B5"/>
    <w:rsid w:val="00B9046B"/>
    <w:rsid w:val="00B939DA"/>
    <w:rsid w:val="00B9516E"/>
    <w:rsid w:val="00BA02E9"/>
    <w:rsid w:val="00BA4DF9"/>
    <w:rsid w:val="00BA573D"/>
    <w:rsid w:val="00BB3104"/>
    <w:rsid w:val="00BB4A17"/>
    <w:rsid w:val="00BB56A0"/>
    <w:rsid w:val="00BB5992"/>
    <w:rsid w:val="00BB5DCB"/>
    <w:rsid w:val="00BB654B"/>
    <w:rsid w:val="00BC71A7"/>
    <w:rsid w:val="00BD2EA8"/>
    <w:rsid w:val="00BD7804"/>
    <w:rsid w:val="00BE3295"/>
    <w:rsid w:val="00BE4CAA"/>
    <w:rsid w:val="00BE70CF"/>
    <w:rsid w:val="00BE7D38"/>
    <w:rsid w:val="00BF4A87"/>
    <w:rsid w:val="00BF4C36"/>
    <w:rsid w:val="00BF5BF2"/>
    <w:rsid w:val="00BF5FD4"/>
    <w:rsid w:val="00C03D8C"/>
    <w:rsid w:val="00C04EC8"/>
    <w:rsid w:val="00C142DF"/>
    <w:rsid w:val="00C17C7A"/>
    <w:rsid w:val="00C20262"/>
    <w:rsid w:val="00C23865"/>
    <w:rsid w:val="00C305A1"/>
    <w:rsid w:val="00C30CC3"/>
    <w:rsid w:val="00C31841"/>
    <w:rsid w:val="00C31C9E"/>
    <w:rsid w:val="00C344BF"/>
    <w:rsid w:val="00C35720"/>
    <w:rsid w:val="00C4342F"/>
    <w:rsid w:val="00C443D4"/>
    <w:rsid w:val="00C45751"/>
    <w:rsid w:val="00C4743C"/>
    <w:rsid w:val="00C52FCC"/>
    <w:rsid w:val="00C55C51"/>
    <w:rsid w:val="00C5695F"/>
    <w:rsid w:val="00C61E70"/>
    <w:rsid w:val="00C62C8D"/>
    <w:rsid w:val="00C700AC"/>
    <w:rsid w:val="00C766D6"/>
    <w:rsid w:val="00C81B52"/>
    <w:rsid w:val="00C83A87"/>
    <w:rsid w:val="00C85F10"/>
    <w:rsid w:val="00C86091"/>
    <w:rsid w:val="00C92490"/>
    <w:rsid w:val="00C95C72"/>
    <w:rsid w:val="00CA2498"/>
    <w:rsid w:val="00CA4F0C"/>
    <w:rsid w:val="00CB2A5D"/>
    <w:rsid w:val="00CB2AD5"/>
    <w:rsid w:val="00CB2DA4"/>
    <w:rsid w:val="00CB4A49"/>
    <w:rsid w:val="00CC0658"/>
    <w:rsid w:val="00CC172A"/>
    <w:rsid w:val="00CC1A53"/>
    <w:rsid w:val="00CC40EE"/>
    <w:rsid w:val="00CD5B48"/>
    <w:rsid w:val="00CD7345"/>
    <w:rsid w:val="00CD7E95"/>
    <w:rsid w:val="00CF12FD"/>
    <w:rsid w:val="00CF2B3D"/>
    <w:rsid w:val="00CF4721"/>
    <w:rsid w:val="00CF6561"/>
    <w:rsid w:val="00CF7327"/>
    <w:rsid w:val="00D00A9E"/>
    <w:rsid w:val="00D00AD8"/>
    <w:rsid w:val="00D00E3B"/>
    <w:rsid w:val="00D01111"/>
    <w:rsid w:val="00D028E9"/>
    <w:rsid w:val="00D03500"/>
    <w:rsid w:val="00D044FC"/>
    <w:rsid w:val="00D05EAC"/>
    <w:rsid w:val="00D0643E"/>
    <w:rsid w:val="00D0744F"/>
    <w:rsid w:val="00D10639"/>
    <w:rsid w:val="00D10A41"/>
    <w:rsid w:val="00D10E18"/>
    <w:rsid w:val="00D160BF"/>
    <w:rsid w:val="00D17202"/>
    <w:rsid w:val="00D17AD4"/>
    <w:rsid w:val="00D23C10"/>
    <w:rsid w:val="00D30E08"/>
    <w:rsid w:val="00D32178"/>
    <w:rsid w:val="00D3784F"/>
    <w:rsid w:val="00D41698"/>
    <w:rsid w:val="00D42A90"/>
    <w:rsid w:val="00D42E2C"/>
    <w:rsid w:val="00D44821"/>
    <w:rsid w:val="00D45464"/>
    <w:rsid w:val="00D471AB"/>
    <w:rsid w:val="00D5203A"/>
    <w:rsid w:val="00D538C6"/>
    <w:rsid w:val="00D60016"/>
    <w:rsid w:val="00D60FD7"/>
    <w:rsid w:val="00D6251B"/>
    <w:rsid w:val="00D70048"/>
    <w:rsid w:val="00D71CFA"/>
    <w:rsid w:val="00D71D9D"/>
    <w:rsid w:val="00D74CB0"/>
    <w:rsid w:val="00D75D22"/>
    <w:rsid w:val="00D77EF2"/>
    <w:rsid w:val="00D839BF"/>
    <w:rsid w:val="00D85F32"/>
    <w:rsid w:val="00D96517"/>
    <w:rsid w:val="00DA2357"/>
    <w:rsid w:val="00DA3063"/>
    <w:rsid w:val="00DA3C70"/>
    <w:rsid w:val="00DA5A85"/>
    <w:rsid w:val="00DB16A1"/>
    <w:rsid w:val="00DB2202"/>
    <w:rsid w:val="00DB6AFF"/>
    <w:rsid w:val="00DB79B3"/>
    <w:rsid w:val="00DC2574"/>
    <w:rsid w:val="00DC3019"/>
    <w:rsid w:val="00DC5BC1"/>
    <w:rsid w:val="00DC6D7F"/>
    <w:rsid w:val="00DD1818"/>
    <w:rsid w:val="00DD4900"/>
    <w:rsid w:val="00DD74FC"/>
    <w:rsid w:val="00DD75A6"/>
    <w:rsid w:val="00DE04B8"/>
    <w:rsid w:val="00DE562D"/>
    <w:rsid w:val="00DE5FAE"/>
    <w:rsid w:val="00DE7B73"/>
    <w:rsid w:val="00DE7F32"/>
    <w:rsid w:val="00DF265D"/>
    <w:rsid w:val="00DF32C8"/>
    <w:rsid w:val="00DF39DC"/>
    <w:rsid w:val="00DF42E5"/>
    <w:rsid w:val="00DF5BA1"/>
    <w:rsid w:val="00DF606F"/>
    <w:rsid w:val="00DF6474"/>
    <w:rsid w:val="00E0006E"/>
    <w:rsid w:val="00E0499B"/>
    <w:rsid w:val="00E0639B"/>
    <w:rsid w:val="00E116E0"/>
    <w:rsid w:val="00E13C13"/>
    <w:rsid w:val="00E17F08"/>
    <w:rsid w:val="00E20FB0"/>
    <w:rsid w:val="00E33330"/>
    <w:rsid w:val="00E34EDE"/>
    <w:rsid w:val="00E362FD"/>
    <w:rsid w:val="00E37056"/>
    <w:rsid w:val="00E41ADE"/>
    <w:rsid w:val="00E46FCE"/>
    <w:rsid w:val="00E472A4"/>
    <w:rsid w:val="00E61692"/>
    <w:rsid w:val="00E62BB6"/>
    <w:rsid w:val="00E653EA"/>
    <w:rsid w:val="00E70AAB"/>
    <w:rsid w:val="00E85133"/>
    <w:rsid w:val="00E8530B"/>
    <w:rsid w:val="00E86C6F"/>
    <w:rsid w:val="00E9204E"/>
    <w:rsid w:val="00E94067"/>
    <w:rsid w:val="00E976D0"/>
    <w:rsid w:val="00EA09EB"/>
    <w:rsid w:val="00EA3DD2"/>
    <w:rsid w:val="00EA6557"/>
    <w:rsid w:val="00EB0C8C"/>
    <w:rsid w:val="00EB7C3B"/>
    <w:rsid w:val="00EC34F7"/>
    <w:rsid w:val="00ED112D"/>
    <w:rsid w:val="00ED318C"/>
    <w:rsid w:val="00ED43A2"/>
    <w:rsid w:val="00ED5D41"/>
    <w:rsid w:val="00EE18ED"/>
    <w:rsid w:val="00EE3E57"/>
    <w:rsid w:val="00EE411C"/>
    <w:rsid w:val="00EE4E07"/>
    <w:rsid w:val="00EE5D06"/>
    <w:rsid w:val="00EE6CBD"/>
    <w:rsid w:val="00EE771E"/>
    <w:rsid w:val="00EF0711"/>
    <w:rsid w:val="00EF4495"/>
    <w:rsid w:val="00EF710A"/>
    <w:rsid w:val="00F00EBD"/>
    <w:rsid w:val="00F0119C"/>
    <w:rsid w:val="00F02B72"/>
    <w:rsid w:val="00F03A12"/>
    <w:rsid w:val="00F11A04"/>
    <w:rsid w:val="00F145B0"/>
    <w:rsid w:val="00F173BE"/>
    <w:rsid w:val="00F17D47"/>
    <w:rsid w:val="00F226F7"/>
    <w:rsid w:val="00F2311C"/>
    <w:rsid w:val="00F242D0"/>
    <w:rsid w:val="00F246CB"/>
    <w:rsid w:val="00F257AD"/>
    <w:rsid w:val="00F27C4E"/>
    <w:rsid w:val="00F43EC0"/>
    <w:rsid w:val="00F45366"/>
    <w:rsid w:val="00F4612D"/>
    <w:rsid w:val="00F46606"/>
    <w:rsid w:val="00F46BB2"/>
    <w:rsid w:val="00F47854"/>
    <w:rsid w:val="00F52A6F"/>
    <w:rsid w:val="00F536AD"/>
    <w:rsid w:val="00F538DE"/>
    <w:rsid w:val="00F543FA"/>
    <w:rsid w:val="00F55016"/>
    <w:rsid w:val="00F55085"/>
    <w:rsid w:val="00F56E7E"/>
    <w:rsid w:val="00F611BC"/>
    <w:rsid w:val="00F61F56"/>
    <w:rsid w:val="00F63FA2"/>
    <w:rsid w:val="00F640B4"/>
    <w:rsid w:val="00F645CA"/>
    <w:rsid w:val="00F65E2D"/>
    <w:rsid w:val="00F66792"/>
    <w:rsid w:val="00F72269"/>
    <w:rsid w:val="00F7457C"/>
    <w:rsid w:val="00F76958"/>
    <w:rsid w:val="00F8313F"/>
    <w:rsid w:val="00F83900"/>
    <w:rsid w:val="00F8452F"/>
    <w:rsid w:val="00F92582"/>
    <w:rsid w:val="00F92E05"/>
    <w:rsid w:val="00F935C6"/>
    <w:rsid w:val="00F941A7"/>
    <w:rsid w:val="00F96931"/>
    <w:rsid w:val="00F9758B"/>
    <w:rsid w:val="00FA3A34"/>
    <w:rsid w:val="00FA4037"/>
    <w:rsid w:val="00FA6671"/>
    <w:rsid w:val="00FB0DA3"/>
    <w:rsid w:val="00FB2A7F"/>
    <w:rsid w:val="00FB4769"/>
    <w:rsid w:val="00FB6A7C"/>
    <w:rsid w:val="00FC2ABC"/>
    <w:rsid w:val="00FC4FBA"/>
    <w:rsid w:val="00FC6881"/>
    <w:rsid w:val="00FD2AC5"/>
    <w:rsid w:val="00FD5585"/>
    <w:rsid w:val="00FD72D5"/>
    <w:rsid w:val="00FD77B5"/>
    <w:rsid w:val="00FE0753"/>
    <w:rsid w:val="00FE3739"/>
    <w:rsid w:val="00FE53F1"/>
    <w:rsid w:val="00FE6F94"/>
    <w:rsid w:val="00FF02DE"/>
    <w:rsid w:val="00FF1788"/>
    <w:rsid w:val="00FF3CC5"/>
    <w:rsid w:val="00FF4683"/>
    <w:rsid w:val="00FF481A"/>
  </w:rsids>
  <m:mathPr>
    <m:mathFont m:val="Cambria Math"/>
    <m:brkBin m:val="before"/>
    <m:brkBinSub m:val="--"/>
    <m:smallFrac m:val="0"/>
    <m:dispDef m:val="0"/>
    <m:lMargin m:val="0"/>
    <m:rMargin m:val="0"/>
    <m:defJc m:val="centerGroup"/>
    <m:wrapRight/>
    <m:intLim m:val="subSup"/>
    <m:naryLim m:val="subSup"/>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4CB6FC"/>
  <w15:docId w15:val="{1E1E6D7E-F02C-2242-997C-4F6C045A4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704B8"/>
    <w:rPr>
      <w:rFonts w:ascii="Times New Roman" w:eastAsia="Times New Roman" w:hAnsi="Times New Roman" w:cs="Times New Roman"/>
      <w:lang w:eastAsia="it-IT"/>
    </w:rPr>
  </w:style>
  <w:style w:type="paragraph" w:styleId="Titolo1">
    <w:name w:val="heading 1"/>
    <w:basedOn w:val="Normale"/>
    <w:next w:val="Normale"/>
    <w:link w:val="Titolo1Carattere"/>
    <w:qFormat/>
    <w:rsid w:val="000511D8"/>
    <w:pPr>
      <w:keepNext/>
      <w:numPr>
        <w:numId w:val="1"/>
      </w:numPr>
      <w:suppressAutoHyphens/>
      <w:outlineLvl w:val="0"/>
    </w:pPr>
    <w:rPr>
      <w:b/>
      <w:sz w:val="20"/>
      <w:szCs w:val="20"/>
      <w:lang w:eastAsia="ja-JP"/>
    </w:rPr>
  </w:style>
  <w:style w:type="paragraph" w:styleId="Titolo2">
    <w:name w:val="heading 2"/>
    <w:basedOn w:val="Normale"/>
    <w:next w:val="Normale"/>
    <w:link w:val="Titolo2Carattere"/>
    <w:qFormat/>
    <w:rsid w:val="005C02E3"/>
    <w:pPr>
      <w:keepNext/>
      <w:tabs>
        <w:tab w:val="num" w:pos="0"/>
      </w:tabs>
      <w:suppressAutoHyphens/>
      <w:ind w:left="576" w:hanging="576"/>
      <w:jc w:val="both"/>
      <w:outlineLvl w:val="1"/>
    </w:pPr>
    <w:rPr>
      <w:b/>
      <w:sz w:val="20"/>
      <w:szCs w:val="20"/>
    </w:rPr>
  </w:style>
  <w:style w:type="paragraph" w:styleId="Titolo3">
    <w:name w:val="heading 3"/>
    <w:basedOn w:val="Normale"/>
    <w:next w:val="Normale"/>
    <w:link w:val="Titolo3Carattere"/>
    <w:qFormat/>
    <w:rsid w:val="000511D8"/>
    <w:pPr>
      <w:keepNext/>
      <w:numPr>
        <w:ilvl w:val="2"/>
        <w:numId w:val="1"/>
      </w:numPr>
      <w:suppressAutoHyphens/>
      <w:jc w:val="both"/>
      <w:outlineLvl w:val="2"/>
    </w:pPr>
    <w:rPr>
      <w:sz w:val="20"/>
      <w:szCs w:val="20"/>
      <w:lang w:eastAsia="ja-JP"/>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0511D8"/>
    <w:rPr>
      <w:rFonts w:ascii="Times New Roman" w:eastAsia="Times New Roman" w:hAnsi="Times New Roman" w:cs="Times New Roman"/>
      <w:b/>
      <w:sz w:val="20"/>
      <w:szCs w:val="20"/>
      <w:lang w:eastAsia="ja-JP"/>
    </w:rPr>
  </w:style>
  <w:style w:type="character" w:customStyle="1" w:styleId="Titolo3Carattere">
    <w:name w:val="Titolo 3 Carattere"/>
    <w:basedOn w:val="Carpredefinitoparagrafo"/>
    <w:link w:val="Titolo3"/>
    <w:rsid w:val="000511D8"/>
    <w:rPr>
      <w:rFonts w:ascii="Times New Roman" w:eastAsia="Times New Roman" w:hAnsi="Times New Roman" w:cs="Times New Roman"/>
      <w:sz w:val="20"/>
      <w:szCs w:val="20"/>
      <w:lang w:eastAsia="ja-JP"/>
    </w:rPr>
  </w:style>
  <w:style w:type="paragraph" w:styleId="Intestazione">
    <w:name w:val="header"/>
    <w:basedOn w:val="Normale"/>
    <w:link w:val="IntestazioneCarattere"/>
    <w:uiPriority w:val="99"/>
    <w:unhideWhenUsed/>
    <w:rsid w:val="000511D8"/>
    <w:pPr>
      <w:tabs>
        <w:tab w:val="center" w:pos="4819"/>
        <w:tab w:val="right" w:pos="9638"/>
      </w:tabs>
    </w:pPr>
    <w:rPr>
      <w:rFonts w:asciiTheme="minorHAnsi" w:eastAsiaTheme="minorEastAsia" w:hAnsiTheme="minorHAnsi" w:cstheme="minorBidi"/>
      <w:lang w:eastAsia="ja-JP"/>
    </w:rPr>
  </w:style>
  <w:style w:type="character" w:customStyle="1" w:styleId="IntestazioneCarattere">
    <w:name w:val="Intestazione Carattere"/>
    <w:basedOn w:val="Carpredefinitoparagrafo"/>
    <w:link w:val="Intestazione"/>
    <w:uiPriority w:val="99"/>
    <w:rsid w:val="000511D8"/>
    <w:rPr>
      <w:rFonts w:eastAsiaTheme="minorEastAsia"/>
      <w:lang w:eastAsia="ja-JP"/>
    </w:rPr>
  </w:style>
  <w:style w:type="paragraph" w:styleId="Pidipagina">
    <w:name w:val="footer"/>
    <w:basedOn w:val="Normale"/>
    <w:link w:val="PidipaginaCarattere"/>
    <w:uiPriority w:val="99"/>
    <w:unhideWhenUsed/>
    <w:rsid w:val="000511D8"/>
    <w:pPr>
      <w:tabs>
        <w:tab w:val="center" w:pos="4819"/>
        <w:tab w:val="right" w:pos="9638"/>
      </w:tabs>
    </w:pPr>
    <w:rPr>
      <w:rFonts w:asciiTheme="minorHAnsi" w:eastAsiaTheme="minorEastAsia" w:hAnsiTheme="minorHAnsi" w:cstheme="minorBidi"/>
      <w:lang w:eastAsia="ja-JP"/>
    </w:rPr>
  </w:style>
  <w:style w:type="character" w:customStyle="1" w:styleId="PidipaginaCarattere">
    <w:name w:val="Piè di pagina Carattere"/>
    <w:basedOn w:val="Carpredefinitoparagrafo"/>
    <w:link w:val="Pidipagina"/>
    <w:uiPriority w:val="99"/>
    <w:rsid w:val="000511D8"/>
    <w:rPr>
      <w:rFonts w:eastAsiaTheme="minorEastAsia"/>
      <w:lang w:eastAsia="ja-JP"/>
    </w:rPr>
  </w:style>
  <w:style w:type="paragraph" w:styleId="Testofumetto">
    <w:name w:val="Balloon Text"/>
    <w:basedOn w:val="Normale"/>
    <w:link w:val="TestofumettoCarattere"/>
    <w:uiPriority w:val="99"/>
    <w:semiHidden/>
    <w:unhideWhenUsed/>
    <w:rsid w:val="000511D8"/>
    <w:rPr>
      <w:rFonts w:ascii="Lucida Grande" w:eastAsiaTheme="minorEastAsia" w:hAnsi="Lucida Grande" w:cs="Lucida Grande"/>
      <w:sz w:val="18"/>
      <w:szCs w:val="18"/>
      <w:lang w:eastAsia="ja-JP"/>
    </w:rPr>
  </w:style>
  <w:style w:type="character" w:customStyle="1" w:styleId="TestofumettoCarattere">
    <w:name w:val="Testo fumetto Carattere"/>
    <w:basedOn w:val="Carpredefinitoparagrafo"/>
    <w:link w:val="Testofumetto"/>
    <w:uiPriority w:val="99"/>
    <w:semiHidden/>
    <w:rsid w:val="000511D8"/>
    <w:rPr>
      <w:rFonts w:ascii="Lucida Grande" w:eastAsiaTheme="minorEastAsia" w:hAnsi="Lucida Grande" w:cs="Lucida Grande"/>
      <w:sz w:val="18"/>
      <w:szCs w:val="18"/>
      <w:lang w:eastAsia="ja-JP"/>
    </w:rPr>
  </w:style>
  <w:style w:type="paragraph" w:styleId="Corpotesto">
    <w:name w:val="Body Text"/>
    <w:basedOn w:val="Normale"/>
    <w:link w:val="CorpotestoCarattere"/>
    <w:rsid w:val="000511D8"/>
    <w:pPr>
      <w:suppressAutoHyphens/>
      <w:jc w:val="both"/>
    </w:pPr>
    <w:rPr>
      <w:sz w:val="20"/>
      <w:szCs w:val="20"/>
      <w:lang w:eastAsia="ja-JP"/>
    </w:rPr>
  </w:style>
  <w:style w:type="character" w:customStyle="1" w:styleId="CorpotestoCarattere">
    <w:name w:val="Corpo testo Carattere"/>
    <w:basedOn w:val="Carpredefinitoparagrafo"/>
    <w:link w:val="Corpotesto"/>
    <w:rsid w:val="000511D8"/>
    <w:rPr>
      <w:rFonts w:ascii="Times New Roman" w:eastAsia="Times New Roman" w:hAnsi="Times New Roman" w:cs="Times New Roman"/>
      <w:sz w:val="20"/>
      <w:szCs w:val="20"/>
      <w:lang w:eastAsia="ja-JP"/>
    </w:rPr>
  </w:style>
  <w:style w:type="paragraph" w:styleId="Rientrocorpodeltesto">
    <w:name w:val="Body Text Indent"/>
    <w:basedOn w:val="Normale"/>
    <w:link w:val="RientrocorpodeltestoCarattere"/>
    <w:rsid w:val="000511D8"/>
    <w:pPr>
      <w:suppressAutoHyphens/>
      <w:ind w:left="360"/>
    </w:pPr>
    <w:rPr>
      <w:sz w:val="20"/>
      <w:szCs w:val="20"/>
      <w:lang w:eastAsia="ja-JP"/>
    </w:rPr>
  </w:style>
  <w:style w:type="character" w:customStyle="1" w:styleId="RientrocorpodeltestoCarattere">
    <w:name w:val="Rientro corpo del testo Carattere"/>
    <w:basedOn w:val="Carpredefinitoparagrafo"/>
    <w:link w:val="Rientrocorpodeltesto"/>
    <w:rsid w:val="000511D8"/>
    <w:rPr>
      <w:rFonts w:ascii="Times New Roman" w:eastAsia="Times New Roman" w:hAnsi="Times New Roman" w:cs="Times New Roman"/>
      <w:sz w:val="20"/>
      <w:szCs w:val="20"/>
      <w:lang w:eastAsia="ja-JP"/>
    </w:rPr>
  </w:style>
  <w:style w:type="paragraph" w:customStyle="1" w:styleId="Corpodeltesto21">
    <w:name w:val="Corpo del testo 21"/>
    <w:basedOn w:val="Normale"/>
    <w:rsid w:val="000511D8"/>
    <w:pPr>
      <w:suppressAutoHyphens/>
      <w:jc w:val="both"/>
    </w:pPr>
    <w:rPr>
      <w:sz w:val="20"/>
      <w:szCs w:val="20"/>
      <w:lang w:eastAsia="ja-JP"/>
    </w:rPr>
  </w:style>
  <w:style w:type="paragraph" w:styleId="Corpodeltesto2">
    <w:name w:val="Body Text 2"/>
    <w:basedOn w:val="Normale"/>
    <w:link w:val="Corpodeltesto2Carattere"/>
    <w:uiPriority w:val="99"/>
    <w:unhideWhenUsed/>
    <w:rsid w:val="000511D8"/>
    <w:pPr>
      <w:spacing w:after="120" w:line="480" w:lineRule="auto"/>
    </w:pPr>
    <w:rPr>
      <w:rFonts w:asciiTheme="minorHAnsi" w:eastAsiaTheme="minorEastAsia" w:hAnsiTheme="minorHAnsi" w:cstheme="minorBidi"/>
      <w:lang w:eastAsia="ja-JP"/>
    </w:rPr>
  </w:style>
  <w:style w:type="character" w:customStyle="1" w:styleId="Corpodeltesto2Carattere">
    <w:name w:val="Corpo del testo 2 Carattere"/>
    <w:basedOn w:val="Carpredefinitoparagrafo"/>
    <w:link w:val="Corpodeltesto2"/>
    <w:uiPriority w:val="99"/>
    <w:rsid w:val="000511D8"/>
    <w:rPr>
      <w:rFonts w:eastAsiaTheme="minorEastAsia"/>
      <w:lang w:eastAsia="ja-JP"/>
    </w:rPr>
  </w:style>
  <w:style w:type="paragraph" w:customStyle="1" w:styleId="Paragrafoelenco1">
    <w:name w:val="Paragrafo elenco1"/>
    <w:basedOn w:val="Normale"/>
    <w:rsid w:val="000511D8"/>
    <w:pPr>
      <w:suppressAutoHyphens/>
      <w:ind w:left="720"/>
    </w:pPr>
    <w:rPr>
      <w:kern w:val="1"/>
      <w:sz w:val="20"/>
      <w:szCs w:val="20"/>
      <w:lang w:val="en-US" w:eastAsia="ar-SA"/>
    </w:rPr>
  </w:style>
  <w:style w:type="paragraph" w:styleId="Paragrafoelenco">
    <w:name w:val="List Paragraph"/>
    <w:basedOn w:val="Normale"/>
    <w:uiPriority w:val="1"/>
    <w:qFormat/>
    <w:rsid w:val="000511D8"/>
    <w:pPr>
      <w:ind w:left="720"/>
      <w:contextualSpacing/>
    </w:pPr>
    <w:rPr>
      <w:rFonts w:asciiTheme="minorHAnsi" w:eastAsiaTheme="minorEastAsia" w:hAnsiTheme="minorHAnsi" w:cstheme="minorBidi"/>
      <w:lang w:eastAsia="ja-JP"/>
    </w:rPr>
  </w:style>
  <w:style w:type="table" w:styleId="Grigliatabella">
    <w:name w:val="Table Grid"/>
    <w:basedOn w:val="Tabellanormale"/>
    <w:uiPriority w:val="59"/>
    <w:rsid w:val="000511D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stonotadichiusura">
    <w:name w:val="endnote text"/>
    <w:basedOn w:val="Normale"/>
    <w:link w:val="TestonotadichiusuraCarattere"/>
    <w:uiPriority w:val="99"/>
    <w:semiHidden/>
    <w:unhideWhenUsed/>
    <w:rsid w:val="000511D8"/>
    <w:rPr>
      <w:rFonts w:asciiTheme="minorHAnsi" w:eastAsiaTheme="minorEastAsia" w:hAnsiTheme="minorHAnsi" w:cstheme="minorBidi"/>
      <w:lang w:eastAsia="ja-JP"/>
    </w:rPr>
  </w:style>
  <w:style w:type="character" w:customStyle="1" w:styleId="TestonotadichiusuraCarattere">
    <w:name w:val="Testo nota di chiusura Carattere"/>
    <w:basedOn w:val="Carpredefinitoparagrafo"/>
    <w:link w:val="Testonotadichiusura"/>
    <w:uiPriority w:val="99"/>
    <w:semiHidden/>
    <w:rsid w:val="000511D8"/>
    <w:rPr>
      <w:rFonts w:eastAsiaTheme="minorEastAsia"/>
      <w:lang w:eastAsia="ja-JP"/>
    </w:rPr>
  </w:style>
  <w:style w:type="character" w:styleId="Rimandonotadichiusura">
    <w:name w:val="endnote reference"/>
    <w:basedOn w:val="Carpredefinitoparagrafo"/>
    <w:uiPriority w:val="99"/>
    <w:semiHidden/>
    <w:unhideWhenUsed/>
    <w:rsid w:val="000511D8"/>
    <w:rPr>
      <w:vertAlign w:val="superscript"/>
    </w:rPr>
  </w:style>
  <w:style w:type="table" w:customStyle="1" w:styleId="LightGrid-Accent11">
    <w:name w:val="Light Grid - Accent 11"/>
    <w:basedOn w:val="Tabellanormale"/>
    <w:uiPriority w:val="62"/>
    <w:rsid w:val="000511D8"/>
    <w:rPr>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umeropagina">
    <w:name w:val="page number"/>
    <w:basedOn w:val="Carpredefinitoparagrafo"/>
    <w:rsid w:val="000511D8"/>
  </w:style>
  <w:style w:type="character" w:customStyle="1" w:styleId="xbe">
    <w:name w:val="_xbe"/>
    <w:basedOn w:val="Carpredefinitoparagrafo"/>
    <w:rsid w:val="000511D8"/>
  </w:style>
  <w:style w:type="character" w:styleId="Collegamentoipertestuale">
    <w:name w:val="Hyperlink"/>
    <w:basedOn w:val="Carpredefinitoparagrafo"/>
    <w:uiPriority w:val="99"/>
    <w:unhideWhenUsed/>
    <w:rsid w:val="00D23C10"/>
    <w:rPr>
      <w:color w:val="0000FF" w:themeColor="hyperlink"/>
      <w:u w:val="single"/>
    </w:rPr>
  </w:style>
  <w:style w:type="paragraph" w:customStyle="1" w:styleId="standard">
    <w:name w:val="standard"/>
    <w:basedOn w:val="Normale"/>
    <w:rsid w:val="00513641"/>
    <w:pPr>
      <w:spacing w:before="100" w:beforeAutospacing="1" w:after="100" w:afterAutospacing="1"/>
    </w:pPr>
  </w:style>
  <w:style w:type="character" w:customStyle="1" w:styleId="apple-converted-space">
    <w:name w:val="apple-converted-space"/>
    <w:basedOn w:val="Carpredefinitoparagrafo"/>
    <w:rsid w:val="00E94067"/>
  </w:style>
  <w:style w:type="character" w:styleId="Enfasigrassetto">
    <w:name w:val="Strong"/>
    <w:basedOn w:val="Carpredefinitoparagrafo"/>
    <w:uiPriority w:val="22"/>
    <w:qFormat/>
    <w:rsid w:val="000853A5"/>
    <w:rPr>
      <w:b/>
      <w:bCs/>
    </w:rPr>
  </w:style>
  <w:style w:type="character" w:customStyle="1" w:styleId="lrzxr">
    <w:name w:val="lrzxr"/>
    <w:basedOn w:val="Carpredefinitoparagrafo"/>
    <w:rsid w:val="00F96931"/>
  </w:style>
  <w:style w:type="character" w:customStyle="1" w:styleId="Titolo2Carattere">
    <w:name w:val="Titolo 2 Carattere"/>
    <w:basedOn w:val="Carpredefinitoparagrafo"/>
    <w:link w:val="Titolo2"/>
    <w:rsid w:val="005C02E3"/>
    <w:rPr>
      <w:rFonts w:ascii="Times New Roman" w:eastAsia="Times New Roman" w:hAnsi="Times New Roman" w:cs="Times New Roman"/>
      <w:b/>
      <w:sz w:val="20"/>
      <w:szCs w:val="20"/>
      <w:lang w:eastAsia="it-IT"/>
    </w:rPr>
  </w:style>
  <w:style w:type="character" w:styleId="Enfasicorsivo">
    <w:name w:val="Emphasis"/>
    <w:basedOn w:val="Carpredefinitoparagrafo"/>
    <w:uiPriority w:val="20"/>
    <w:qFormat/>
    <w:rsid w:val="00C55C51"/>
    <w:rPr>
      <w:i/>
      <w:iCs/>
    </w:rPr>
  </w:style>
  <w:style w:type="paragraph" w:styleId="NormaleWeb">
    <w:name w:val="Normal (Web)"/>
    <w:basedOn w:val="Normale"/>
    <w:uiPriority w:val="99"/>
    <w:rsid w:val="00317514"/>
    <w:pPr>
      <w:spacing w:beforeLines="1"/>
    </w:pPr>
    <w:rPr>
      <w:rFonts w:ascii="Times" w:hAnsi="Times"/>
      <w:sz w:val="20"/>
      <w:szCs w:val="20"/>
      <w:lang w:val="en-US"/>
    </w:rPr>
  </w:style>
  <w:style w:type="paragraph" w:customStyle="1" w:styleId="Testopreformattato">
    <w:name w:val="Testo preformattato"/>
    <w:basedOn w:val="Normale"/>
    <w:rsid w:val="006F2D25"/>
    <w:pPr>
      <w:suppressAutoHyphens/>
    </w:pPr>
    <w:rPr>
      <w:rFonts w:ascii="Courier New" w:eastAsia="Courier New" w:hAnsi="Courier New" w:cs="Courier New"/>
      <w:sz w:val="20"/>
      <w:szCs w:val="20"/>
      <w:lang w:eastAsia="ar-SA"/>
    </w:rPr>
  </w:style>
  <w:style w:type="paragraph" w:customStyle="1" w:styleId="Corpodeltesto22">
    <w:name w:val="Corpo del testo 22"/>
    <w:basedOn w:val="Normale"/>
    <w:rsid w:val="000830AC"/>
    <w:pPr>
      <w:suppressAutoHyphens/>
      <w:spacing w:after="120" w:line="480" w:lineRule="auto"/>
    </w:pPr>
    <w:rPr>
      <w:rFonts w:ascii="Cambria" w:hAnsi="Cambria" w:cs="font1199"/>
      <w:lang w:eastAsia="ar-SA"/>
    </w:rPr>
  </w:style>
  <w:style w:type="paragraph" w:customStyle="1" w:styleId="Default">
    <w:name w:val="Default"/>
    <w:rsid w:val="00DC6D7F"/>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09207">
      <w:bodyDiv w:val="1"/>
      <w:marLeft w:val="0"/>
      <w:marRight w:val="0"/>
      <w:marTop w:val="0"/>
      <w:marBottom w:val="0"/>
      <w:divBdr>
        <w:top w:val="none" w:sz="0" w:space="0" w:color="auto"/>
        <w:left w:val="none" w:sz="0" w:space="0" w:color="auto"/>
        <w:bottom w:val="none" w:sz="0" w:space="0" w:color="auto"/>
        <w:right w:val="none" w:sz="0" w:space="0" w:color="auto"/>
      </w:divBdr>
    </w:div>
    <w:div w:id="36663784">
      <w:bodyDiv w:val="1"/>
      <w:marLeft w:val="0"/>
      <w:marRight w:val="0"/>
      <w:marTop w:val="0"/>
      <w:marBottom w:val="0"/>
      <w:divBdr>
        <w:top w:val="none" w:sz="0" w:space="0" w:color="auto"/>
        <w:left w:val="none" w:sz="0" w:space="0" w:color="auto"/>
        <w:bottom w:val="none" w:sz="0" w:space="0" w:color="auto"/>
        <w:right w:val="none" w:sz="0" w:space="0" w:color="auto"/>
      </w:divBdr>
    </w:div>
    <w:div w:id="76098451">
      <w:bodyDiv w:val="1"/>
      <w:marLeft w:val="0"/>
      <w:marRight w:val="0"/>
      <w:marTop w:val="0"/>
      <w:marBottom w:val="0"/>
      <w:divBdr>
        <w:top w:val="none" w:sz="0" w:space="0" w:color="auto"/>
        <w:left w:val="none" w:sz="0" w:space="0" w:color="auto"/>
        <w:bottom w:val="none" w:sz="0" w:space="0" w:color="auto"/>
        <w:right w:val="none" w:sz="0" w:space="0" w:color="auto"/>
      </w:divBdr>
    </w:div>
    <w:div w:id="126970454">
      <w:bodyDiv w:val="1"/>
      <w:marLeft w:val="0"/>
      <w:marRight w:val="0"/>
      <w:marTop w:val="0"/>
      <w:marBottom w:val="0"/>
      <w:divBdr>
        <w:top w:val="none" w:sz="0" w:space="0" w:color="auto"/>
        <w:left w:val="none" w:sz="0" w:space="0" w:color="auto"/>
        <w:bottom w:val="none" w:sz="0" w:space="0" w:color="auto"/>
        <w:right w:val="none" w:sz="0" w:space="0" w:color="auto"/>
      </w:divBdr>
    </w:div>
    <w:div w:id="130942919">
      <w:bodyDiv w:val="1"/>
      <w:marLeft w:val="0"/>
      <w:marRight w:val="0"/>
      <w:marTop w:val="0"/>
      <w:marBottom w:val="0"/>
      <w:divBdr>
        <w:top w:val="none" w:sz="0" w:space="0" w:color="auto"/>
        <w:left w:val="none" w:sz="0" w:space="0" w:color="auto"/>
        <w:bottom w:val="none" w:sz="0" w:space="0" w:color="auto"/>
        <w:right w:val="none" w:sz="0" w:space="0" w:color="auto"/>
      </w:divBdr>
    </w:div>
    <w:div w:id="248196984">
      <w:bodyDiv w:val="1"/>
      <w:marLeft w:val="0"/>
      <w:marRight w:val="0"/>
      <w:marTop w:val="0"/>
      <w:marBottom w:val="0"/>
      <w:divBdr>
        <w:top w:val="none" w:sz="0" w:space="0" w:color="auto"/>
        <w:left w:val="none" w:sz="0" w:space="0" w:color="auto"/>
        <w:bottom w:val="none" w:sz="0" w:space="0" w:color="auto"/>
        <w:right w:val="none" w:sz="0" w:space="0" w:color="auto"/>
      </w:divBdr>
    </w:div>
    <w:div w:id="259800791">
      <w:bodyDiv w:val="1"/>
      <w:marLeft w:val="0"/>
      <w:marRight w:val="0"/>
      <w:marTop w:val="0"/>
      <w:marBottom w:val="0"/>
      <w:divBdr>
        <w:top w:val="none" w:sz="0" w:space="0" w:color="auto"/>
        <w:left w:val="none" w:sz="0" w:space="0" w:color="auto"/>
        <w:bottom w:val="none" w:sz="0" w:space="0" w:color="auto"/>
        <w:right w:val="none" w:sz="0" w:space="0" w:color="auto"/>
      </w:divBdr>
    </w:div>
    <w:div w:id="305277545">
      <w:bodyDiv w:val="1"/>
      <w:marLeft w:val="0"/>
      <w:marRight w:val="0"/>
      <w:marTop w:val="0"/>
      <w:marBottom w:val="0"/>
      <w:divBdr>
        <w:top w:val="none" w:sz="0" w:space="0" w:color="auto"/>
        <w:left w:val="none" w:sz="0" w:space="0" w:color="auto"/>
        <w:bottom w:val="none" w:sz="0" w:space="0" w:color="auto"/>
        <w:right w:val="none" w:sz="0" w:space="0" w:color="auto"/>
      </w:divBdr>
    </w:div>
    <w:div w:id="366570177">
      <w:bodyDiv w:val="1"/>
      <w:marLeft w:val="0"/>
      <w:marRight w:val="0"/>
      <w:marTop w:val="0"/>
      <w:marBottom w:val="0"/>
      <w:divBdr>
        <w:top w:val="none" w:sz="0" w:space="0" w:color="auto"/>
        <w:left w:val="none" w:sz="0" w:space="0" w:color="auto"/>
        <w:bottom w:val="none" w:sz="0" w:space="0" w:color="auto"/>
        <w:right w:val="none" w:sz="0" w:space="0" w:color="auto"/>
      </w:divBdr>
    </w:div>
    <w:div w:id="450247634">
      <w:bodyDiv w:val="1"/>
      <w:marLeft w:val="0"/>
      <w:marRight w:val="0"/>
      <w:marTop w:val="0"/>
      <w:marBottom w:val="0"/>
      <w:divBdr>
        <w:top w:val="none" w:sz="0" w:space="0" w:color="auto"/>
        <w:left w:val="none" w:sz="0" w:space="0" w:color="auto"/>
        <w:bottom w:val="none" w:sz="0" w:space="0" w:color="auto"/>
        <w:right w:val="none" w:sz="0" w:space="0" w:color="auto"/>
      </w:divBdr>
    </w:div>
    <w:div w:id="480082497">
      <w:bodyDiv w:val="1"/>
      <w:marLeft w:val="0"/>
      <w:marRight w:val="0"/>
      <w:marTop w:val="0"/>
      <w:marBottom w:val="0"/>
      <w:divBdr>
        <w:top w:val="none" w:sz="0" w:space="0" w:color="auto"/>
        <w:left w:val="none" w:sz="0" w:space="0" w:color="auto"/>
        <w:bottom w:val="none" w:sz="0" w:space="0" w:color="auto"/>
        <w:right w:val="none" w:sz="0" w:space="0" w:color="auto"/>
      </w:divBdr>
      <w:divsChild>
        <w:div w:id="12696575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220800">
              <w:marLeft w:val="0"/>
              <w:marRight w:val="0"/>
              <w:marTop w:val="0"/>
              <w:marBottom w:val="0"/>
              <w:divBdr>
                <w:top w:val="none" w:sz="0" w:space="0" w:color="auto"/>
                <w:left w:val="none" w:sz="0" w:space="0" w:color="auto"/>
                <w:bottom w:val="none" w:sz="0" w:space="0" w:color="auto"/>
                <w:right w:val="none" w:sz="0" w:space="0" w:color="auto"/>
              </w:divBdr>
              <w:divsChild>
                <w:div w:id="1651321111">
                  <w:marLeft w:val="0"/>
                  <w:marRight w:val="0"/>
                  <w:marTop w:val="0"/>
                  <w:marBottom w:val="0"/>
                  <w:divBdr>
                    <w:top w:val="none" w:sz="0" w:space="0" w:color="auto"/>
                    <w:left w:val="none" w:sz="0" w:space="0" w:color="auto"/>
                    <w:bottom w:val="none" w:sz="0" w:space="0" w:color="auto"/>
                    <w:right w:val="none" w:sz="0" w:space="0" w:color="auto"/>
                  </w:divBdr>
                  <w:divsChild>
                    <w:div w:id="8511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99">
      <w:bodyDiv w:val="1"/>
      <w:marLeft w:val="0"/>
      <w:marRight w:val="0"/>
      <w:marTop w:val="0"/>
      <w:marBottom w:val="0"/>
      <w:divBdr>
        <w:top w:val="none" w:sz="0" w:space="0" w:color="auto"/>
        <w:left w:val="none" w:sz="0" w:space="0" w:color="auto"/>
        <w:bottom w:val="none" w:sz="0" w:space="0" w:color="auto"/>
        <w:right w:val="none" w:sz="0" w:space="0" w:color="auto"/>
      </w:divBdr>
    </w:div>
    <w:div w:id="527254036">
      <w:bodyDiv w:val="1"/>
      <w:marLeft w:val="0"/>
      <w:marRight w:val="0"/>
      <w:marTop w:val="0"/>
      <w:marBottom w:val="0"/>
      <w:divBdr>
        <w:top w:val="none" w:sz="0" w:space="0" w:color="auto"/>
        <w:left w:val="none" w:sz="0" w:space="0" w:color="auto"/>
        <w:bottom w:val="none" w:sz="0" w:space="0" w:color="auto"/>
        <w:right w:val="none" w:sz="0" w:space="0" w:color="auto"/>
      </w:divBdr>
    </w:div>
    <w:div w:id="537594041">
      <w:bodyDiv w:val="1"/>
      <w:marLeft w:val="0"/>
      <w:marRight w:val="0"/>
      <w:marTop w:val="0"/>
      <w:marBottom w:val="0"/>
      <w:divBdr>
        <w:top w:val="none" w:sz="0" w:space="0" w:color="auto"/>
        <w:left w:val="none" w:sz="0" w:space="0" w:color="auto"/>
        <w:bottom w:val="none" w:sz="0" w:space="0" w:color="auto"/>
        <w:right w:val="none" w:sz="0" w:space="0" w:color="auto"/>
      </w:divBdr>
    </w:div>
    <w:div w:id="562761037">
      <w:bodyDiv w:val="1"/>
      <w:marLeft w:val="0"/>
      <w:marRight w:val="0"/>
      <w:marTop w:val="0"/>
      <w:marBottom w:val="0"/>
      <w:divBdr>
        <w:top w:val="none" w:sz="0" w:space="0" w:color="auto"/>
        <w:left w:val="none" w:sz="0" w:space="0" w:color="auto"/>
        <w:bottom w:val="none" w:sz="0" w:space="0" w:color="auto"/>
        <w:right w:val="none" w:sz="0" w:space="0" w:color="auto"/>
      </w:divBdr>
    </w:div>
    <w:div w:id="574168037">
      <w:bodyDiv w:val="1"/>
      <w:marLeft w:val="0"/>
      <w:marRight w:val="0"/>
      <w:marTop w:val="0"/>
      <w:marBottom w:val="0"/>
      <w:divBdr>
        <w:top w:val="none" w:sz="0" w:space="0" w:color="auto"/>
        <w:left w:val="none" w:sz="0" w:space="0" w:color="auto"/>
        <w:bottom w:val="none" w:sz="0" w:space="0" w:color="auto"/>
        <w:right w:val="none" w:sz="0" w:space="0" w:color="auto"/>
      </w:divBdr>
    </w:div>
    <w:div w:id="603342081">
      <w:bodyDiv w:val="1"/>
      <w:marLeft w:val="0"/>
      <w:marRight w:val="0"/>
      <w:marTop w:val="0"/>
      <w:marBottom w:val="0"/>
      <w:divBdr>
        <w:top w:val="none" w:sz="0" w:space="0" w:color="auto"/>
        <w:left w:val="none" w:sz="0" w:space="0" w:color="auto"/>
        <w:bottom w:val="none" w:sz="0" w:space="0" w:color="auto"/>
        <w:right w:val="none" w:sz="0" w:space="0" w:color="auto"/>
      </w:divBdr>
    </w:div>
    <w:div w:id="619381621">
      <w:bodyDiv w:val="1"/>
      <w:marLeft w:val="0"/>
      <w:marRight w:val="0"/>
      <w:marTop w:val="0"/>
      <w:marBottom w:val="0"/>
      <w:divBdr>
        <w:top w:val="none" w:sz="0" w:space="0" w:color="auto"/>
        <w:left w:val="none" w:sz="0" w:space="0" w:color="auto"/>
        <w:bottom w:val="none" w:sz="0" w:space="0" w:color="auto"/>
        <w:right w:val="none" w:sz="0" w:space="0" w:color="auto"/>
      </w:divBdr>
    </w:div>
    <w:div w:id="658654273">
      <w:bodyDiv w:val="1"/>
      <w:marLeft w:val="0"/>
      <w:marRight w:val="0"/>
      <w:marTop w:val="0"/>
      <w:marBottom w:val="0"/>
      <w:divBdr>
        <w:top w:val="none" w:sz="0" w:space="0" w:color="auto"/>
        <w:left w:val="none" w:sz="0" w:space="0" w:color="auto"/>
        <w:bottom w:val="none" w:sz="0" w:space="0" w:color="auto"/>
        <w:right w:val="none" w:sz="0" w:space="0" w:color="auto"/>
      </w:divBdr>
    </w:div>
    <w:div w:id="658928421">
      <w:bodyDiv w:val="1"/>
      <w:marLeft w:val="0"/>
      <w:marRight w:val="0"/>
      <w:marTop w:val="0"/>
      <w:marBottom w:val="0"/>
      <w:divBdr>
        <w:top w:val="none" w:sz="0" w:space="0" w:color="auto"/>
        <w:left w:val="none" w:sz="0" w:space="0" w:color="auto"/>
        <w:bottom w:val="none" w:sz="0" w:space="0" w:color="auto"/>
        <w:right w:val="none" w:sz="0" w:space="0" w:color="auto"/>
      </w:divBdr>
    </w:div>
    <w:div w:id="662705787">
      <w:bodyDiv w:val="1"/>
      <w:marLeft w:val="0"/>
      <w:marRight w:val="0"/>
      <w:marTop w:val="0"/>
      <w:marBottom w:val="0"/>
      <w:divBdr>
        <w:top w:val="none" w:sz="0" w:space="0" w:color="auto"/>
        <w:left w:val="none" w:sz="0" w:space="0" w:color="auto"/>
        <w:bottom w:val="none" w:sz="0" w:space="0" w:color="auto"/>
        <w:right w:val="none" w:sz="0" w:space="0" w:color="auto"/>
      </w:divBdr>
    </w:div>
    <w:div w:id="694814288">
      <w:bodyDiv w:val="1"/>
      <w:marLeft w:val="0"/>
      <w:marRight w:val="0"/>
      <w:marTop w:val="0"/>
      <w:marBottom w:val="0"/>
      <w:divBdr>
        <w:top w:val="none" w:sz="0" w:space="0" w:color="auto"/>
        <w:left w:val="none" w:sz="0" w:space="0" w:color="auto"/>
        <w:bottom w:val="none" w:sz="0" w:space="0" w:color="auto"/>
        <w:right w:val="none" w:sz="0" w:space="0" w:color="auto"/>
      </w:divBdr>
    </w:div>
    <w:div w:id="706757191">
      <w:bodyDiv w:val="1"/>
      <w:marLeft w:val="0"/>
      <w:marRight w:val="0"/>
      <w:marTop w:val="0"/>
      <w:marBottom w:val="0"/>
      <w:divBdr>
        <w:top w:val="none" w:sz="0" w:space="0" w:color="auto"/>
        <w:left w:val="none" w:sz="0" w:space="0" w:color="auto"/>
        <w:bottom w:val="none" w:sz="0" w:space="0" w:color="auto"/>
        <w:right w:val="none" w:sz="0" w:space="0" w:color="auto"/>
      </w:divBdr>
    </w:div>
    <w:div w:id="823088157">
      <w:bodyDiv w:val="1"/>
      <w:marLeft w:val="0"/>
      <w:marRight w:val="0"/>
      <w:marTop w:val="0"/>
      <w:marBottom w:val="0"/>
      <w:divBdr>
        <w:top w:val="none" w:sz="0" w:space="0" w:color="auto"/>
        <w:left w:val="none" w:sz="0" w:space="0" w:color="auto"/>
        <w:bottom w:val="none" w:sz="0" w:space="0" w:color="auto"/>
        <w:right w:val="none" w:sz="0" w:space="0" w:color="auto"/>
      </w:divBdr>
    </w:div>
    <w:div w:id="873228718">
      <w:bodyDiv w:val="1"/>
      <w:marLeft w:val="0"/>
      <w:marRight w:val="0"/>
      <w:marTop w:val="0"/>
      <w:marBottom w:val="0"/>
      <w:divBdr>
        <w:top w:val="none" w:sz="0" w:space="0" w:color="auto"/>
        <w:left w:val="none" w:sz="0" w:space="0" w:color="auto"/>
        <w:bottom w:val="none" w:sz="0" w:space="0" w:color="auto"/>
        <w:right w:val="none" w:sz="0" w:space="0" w:color="auto"/>
      </w:divBdr>
    </w:div>
    <w:div w:id="912735460">
      <w:bodyDiv w:val="1"/>
      <w:marLeft w:val="0"/>
      <w:marRight w:val="0"/>
      <w:marTop w:val="0"/>
      <w:marBottom w:val="0"/>
      <w:divBdr>
        <w:top w:val="none" w:sz="0" w:space="0" w:color="auto"/>
        <w:left w:val="none" w:sz="0" w:space="0" w:color="auto"/>
        <w:bottom w:val="none" w:sz="0" w:space="0" w:color="auto"/>
        <w:right w:val="none" w:sz="0" w:space="0" w:color="auto"/>
      </w:divBdr>
      <w:divsChild>
        <w:div w:id="504318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1571443">
              <w:marLeft w:val="0"/>
              <w:marRight w:val="0"/>
              <w:marTop w:val="0"/>
              <w:marBottom w:val="0"/>
              <w:divBdr>
                <w:top w:val="none" w:sz="0" w:space="0" w:color="auto"/>
                <w:left w:val="none" w:sz="0" w:space="0" w:color="auto"/>
                <w:bottom w:val="none" w:sz="0" w:space="0" w:color="auto"/>
                <w:right w:val="none" w:sz="0" w:space="0" w:color="auto"/>
              </w:divBdr>
              <w:divsChild>
                <w:div w:id="346831237">
                  <w:marLeft w:val="0"/>
                  <w:marRight w:val="0"/>
                  <w:marTop w:val="0"/>
                  <w:marBottom w:val="0"/>
                  <w:divBdr>
                    <w:top w:val="none" w:sz="0" w:space="0" w:color="auto"/>
                    <w:left w:val="none" w:sz="0" w:space="0" w:color="auto"/>
                    <w:bottom w:val="none" w:sz="0" w:space="0" w:color="auto"/>
                    <w:right w:val="none" w:sz="0" w:space="0" w:color="auto"/>
                  </w:divBdr>
                  <w:divsChild>
                    <w:div w:id="465271006">
                      <w:marLeft w:val="0"/>
                      <w:marRight w:val="0"/>
                      <w:marTop w:val="0"/>
                      <w:marBottom w:val="0"/>
                      <w:divBdr>
                        <w:top w:val="none" w:sz="0" w:space="0" w:color="auto"/>
                        <w:left w:val="none" w:sz="0" w:space="0" w:color="auto"/>
                        <w:bottom w:val="none" w:sz="0" w:space="0" w:color="auto"/>
                        <w:right w:val="none" w:sz="0" w:space="0" w:color="auto"/>
                      </w:divBdr>
                      <w:divsChild>
                        <w:div w:id="629092402">
                          <w:marLeft w:val="0"/>
                          <w:marRight w:val="0"/>
                          <w:marTop w:val="0"/>
                          <w:marBottom w:val="0"/>
                          <w:divBdr>
                            <w:top w:val="none" w:sz="0" w:space="0" w:color="auto"/>
                            <w:left w:val="none" w:sz="0" w:space="0" w:color="auto"/>
                            <w:bottom w:val="none" w:sz="0" w:space="0" w:color="auto"/>
                            <w:right w:val="none" w:sz="0" w:space="0" w:color="auto"/>
                          </w:divBdr>
                        </w:div>
                        <w:div w:id="1964267339">
                          <w:marLeft w:val="0"/>
                          <w:marRight w:val="0"/>
                          <w:marTop w:val="0"/>
                          <w:marBottom w:val="0"/>
                          <w:divBdr>
                            <w:top w:val="none" w:sz="0" w:space="0" w:color="auto"/>
                            <w:left w:val="none" w:sz="0" w:space="0" w:color="auto"/>
                            <w:bottom w:val="none" w:sz="0" w:space="0" w:color="auto"/>
                            <w:right w:val="none" w:sz="0" w:space="0" w:color="auto"/>
                          </w:divBdr>
                        </w:div>
                        <w:div w:id="18830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133067">
      <w:bodyDiv w:val="1"/>
      <w:marLeft w:val="0"/>
      <w:marRight w:val="0"/>
      <w:marTop w:val="0"/>
      <w:marBottom w:val="0"/>
      <w:divBdr>
        <w:top w:val="none" w:sz="0" w:space="0" w:color="auto"/>
        <w:left w:val="none" w:sz="0" w:space="0" w:color="auto"/>
        <w:bottom w:val="none" w:sz="0" w:space="0" w:color="auto"/>
        <w:right w:val="none" w:sz="0" w:space="0" w:color="auto"/>
      </w:divBdr>
    </w:div>
    <w:div w:id="921913562">
      <w:bodyDiv w:val="1"/>
      <w:marLeft w:val="0"/>
      <w:marRight w:val="0"/>
      <w:marTop w:val="0"/>
      <w:marBottom w:val="0"/>
      <w:divBdr>
        <w:top w:val="none" w:sz="0" w:space="0" w:color="auto"/>
        <w:left w:val="none" w:sz="0" w:space="0" w:color="auto"/>
        <w:bottom w:val="none" w:sz="0" w:space="0" w:color="auto"/>
        <w:right w:val="none" w:sz="0" w:space="0" w:color="auto"/>
      </w:divBdr>
    </w:div>
    <w:div w:id="965350873">
      <w:bodyDiv w:val="1"/>
      <w:marLeft w:val="0"/>
      <w:marRight w:val="0"/>
      <w:marTop w:val="0"/>
      <w:marBottom w:val="0"/>
      <w:divBdr>
        <w:top w:val="none" w:sz="0" w:space="0" w:color="auto"/>
        <w:left w:val="none" w:sz="0" w:space="0" w:color="auto"/>
        <w:bottom w:val="none" w:sz="0" w:space="0" w:color="auto"/>
        <w:right w:val="none" w:sz="0" w:space="0" w:color="auto"/>
      </w:divBdr>
    </w:div>
    <w:div w:id="1015421720">
      <w:bodyDiv w:val="1"/>
      <w:marLeft w:val="0"/>
      <w:marRight w:val="0"/>
      <w:marTop w:val="0"/>
      <w:marBottom w:val="0"/>
      <w:divBdr>
        <w:top w:val="none" w:sz="0" w:space="0" w:color="auto"/>
        <w:left w:val="none" w:sz="0" w:space="0" w:color="auto"/>
        <w:bottom w:val="none" w:sz="0" w:space="0" w:color="auto"/>
        <w:right w:val="none" w:sz="0" w:space="0" w:color="auto"/>
      </w:divBdr>
    </w:div>
    <w:div w:id="1019232532">
      <w:bodyDiv w:val="1"/>
      <w:marLeft w:val="0"/>
      <w:marRight w:val="0"/>
      <w:marTop w:val="0"/>
      <w:marBottom w:val="0"/>
      <w:divBdr>
        <w:top w:val="none" w:sz="0" w:space="0" w:color="auto"/>
        <w:left w:val="none" w:sz="0" w:space="0" w:color="auto"/>
        <w:bottom w:val="none" w:sz="0" w:space="0" w:color="auto"/>
        <w:right w:val="none" w:sz="0" w:space="0" w:color="auto"/>
      </w:divBdr>
    </w:div>
    <w:div w:id="1040978546">
      <w:bodyDiv w:val="1"/>
      <w:marLeft w:val="0"/>
      <w:marRight w:val="0"/>
      <w:marTop w:val="0"/>
      <w:marBottom w:val="0"/>
      <w:divBdr>
        <w:top w:val="none" w:sz="0" w:space="0" w:color="auto"/>
        <w:left w:val="none" w:sz="0" w:space="0" w:color="auto"/>
        <w:bottom w:val="none" w:sz="0" w:space="0" w:color="auto"/>
        <w:right w:val="none" w:sz="0" w:space="0" w:color="auto"/>
      </w:divBdr>
    </w:div>
    <w:div w:id="1050887253">
      <w:bodyDiv w:val="1"/>
      <w:marLeft w:val="0"/>
      <w:marRight w:val="0"/>
      <w:marTop w:val="0"/>
      <w:marBottom w:val="0"/>
      <w:divBdr>
        <w:top w:val="none" w:sz="0" w:space="0" w:color="auto"/>
        <w:left w:val="none" w:sz="0" w:space="0" w:color="auto"/>
        <w:bottom w:val="none" w:sz="0" w:space="0" w:color="auto"/>
        <w:right w:val="none" w:sz="0" w:space="0" w:color="auto"/>
      </w:divBdr>
    </w:div>
    <w:div w:id="1055743007">
      <w:bodyDiv w:val="1"/>
      <w:marLeft w:val="0"/>
      <w:marRight w:val="0"/>
      <w:marTop w:val="0"/>
      <w:marBottom w:val="0"/>
      <w:divBdr>
        <w:top w:val="none" w:sz="0" w:space="0" w:color="auto"/>
        <w:left w:val="none" w:sz="0" w:space="0" w:color="auto"/>
        <w:bottom w:val="none" w:sz="0" w:space="0" w:color="auto"/>
        <w:right w:val="none" w:sz="0" w:space="0" w:color="auto"/>
      </w:divBdr>
    </w:div>
    <w:div w:id="1073314853">
      <w:bodyDiv w:val="1"/>
      <w:marLeft w:val="0"/>
      <w:marRight w:val="0"/>
      <w:marTop w:val="0"/>
      <w:marBottom w:val="0"/>
      <w:divBdr>
        <w:top w:val="none" w:sz="0" w:space="0" w:color="auto"/>
        <w:left w:val="none" w:sz="0" w:space="0" w:color="auto"/>
        <w:bottom w:val="none" w:sz="0" w:space="0" w:color="auto"/>
        <w:right w:val="none" w:sz="0" w:space="0" w:color="auto"/>
      </w:divBdr>
    </w:div>
    <w:div w:id="1095512470">
      <w:bodyDiv w:val="1"/>
      <w:marLeft w:val="0"/>
      <w:marRight w:val="0"/>
      <w:marTop w:val="0"/>
      <w:marBottom w:val="0"/>
      <w:divBdr>
        <w:top w:val="none" w:sz="0" w:space="0" w:color="auto"/>
        <w:left w:val="none" w:sz="0" w:space="0" w:color="auto"/>
        <w:bottom w:val="none" w:sz="0" w:space="0" w:color="auto"/>
        <w:right w:val="none" w:sz="0" w:space="0" w:color="auto"/>
      </w:divBdr>
    </w:div>
    <w:div w:id="1195383855">
      <w:bodyDiv w:val="1"/>
      <w:marLeft w:val="0"/>
      <w:marRight w:val="0"/>
      <w:marTop w:val="0"/>
      <w:marBottom w:val="0"/>
      <w:divBdr>
        <w:top w:val="none" w:sz="0" w:space="0" w:color="auto"/>
        <w:left w:val="none" w:sz="0" w:space="0" w:color="auto"/>
        <w:bottom w:val="none" w:sz="0" w:space="0" w:color="auto"/>
        <w:right w:val="none" w:sz="0" w:space="0" w:color="auto"/>
      </w:divBdr>
    </w:div>
    <w:div w:id="1199049713">
      <w:bodyDiv w:val="1"/>
      <w:marLeft w:val="0"/>
      <w:marRight w:val="0"/>
      <w:marTop w:val="0"/>
      <w:marBottom w:val="0"/>
      <w:divBdr>
        <w:top w:val="none" w:sz="0" w:space="0" w:color="auto"/>
        <w:left w:val="none" w:sz="0" w:space="0" w:color="auto"/>
        <w:bottom w:val="none" w:sz="0" w:space="0" w:color="auto"/>
        <w:right w:val="none" w:sz="0" w:space="0" w:color="auto"/>
      </w:divBdr>
    </w:div>
    <w:div w:id="1256743331">
      <w:bodyDiv w:val="1"/>
      <w:marLeft w:val="0"/>
      <w:marRight w:val="0"/>
      <w:marTop w:val="0"/>
      <w:marBottom w:val="0"/>
      <w:divBdr>
        <w:top w:val="none" w:sz="0" w:space="0" w:color="auto"/>
        <w:left w:val="none" w:sz="0" w:space="0" w:color="auto"/>
        <w:bottom w:val="none" w:sz="0" w:space="0" w:color="auto"/>
        <w:right w:val="none" w:sz="0" w:space="0" w:color="auto"/>
      </w:divBdr>
    </w:div>
    <w:div w:id="1261259882">
      <w:bodyDiv w:val="1"/>
      <w:marLeft w:val="0"/>
      <w:marRight w:val="0"/>
      <w:marTop w:val="0"/>
      <w:marBottom w:val="0"/>
      <w:divBdr>
        <w:top w:val="none" w:sz="0" w:space="0" w:color="auto"/>
        <w:left w:val="none" w:sz="0" w:space="0" w:color="auto"/>
        <w:bottom w:val="none" w:sz="0" w:space="0" w:color="auto"/>
        <w:right w:val="none" w:sz="0" w:space="0" w:color="auto"/>
      </w:divBdr>
    </w:div>
    <w:div w:id="1267537333">
      <w:bodyDiv w:val="1"/>
      <w:marLeft w:val="0"/>
      <w:marRight w:val="0"/>
      <w:marTop w:val="0"/>
      <w:marBottom w:val="0"/>
      <w:divBdr>
        <w:top w:val="none" w:sz="0" w:space="0" w:color="auto"/>
        <w:left w:val="none" w:sz="0" w:space="0" w:color="auto"/>
        <w:bottom w:val="none" w:sz="0" w:space="0" w:color="auto"/>
        <w:right w:val="none" w:sz="0" w:space="0" w:color="auto"/>
      </w:divBdr>
    </w:div>
    <w:div w:id="1305626561">
      <w:bodyDiv w:val="1"/>
      <w:marLeft w:val="0"/>
      <w:marRight w:val="0"/>
      <w:marTop w:val="0"/>
      <w:marBottom w:val="0"/>
      <w:divBdr>
        <w:top w:val="none" w:sz="0" w:space="0" w:color="auto"/>
        <w:left w:val="none" w:sz="0" w:space="0" w:color="auto"/>
        <w:bottom w:val="none" w:sz="0" w:space="0" w:color="auto"/>
        <w:right w:val="none" w:sz="0" w:space="0" w:color="auto"/>
      </w:divBdr>
    </w:div>
    <w:div w:id="1307591271">
      <w:bodyDiv w:val="1"/>
      <w:marLeft w:val="0"/>
      <w:marRight w:val="0"/>
      <w:marTop w:val="0"/>
      <w:marBottom w:val="0"/>
      <w:divBdr>
        <w:top w:val="none" w:sz="0" w:space="0" w:color="auto"/>
        <w:left w:val="none" w:sz="0" w:space="0" w:color="auto"/>
        <w:bottom w:val="none" w:sz="0" w:space="0" w:color="auto"/>
        <w:right w:val="none" w:sz="0" w:space="0" w:color="auto"/>
      </w:divBdr>
    </w:div>
    <w:div w:id="1317077347">
      <w:bodyDiv w:val="1"/>
      <w:marLeft w:val="0"/>
      <w:marRight w:val="0"/>
      <w:marTop w:val="0"/>
      <w:marBottom w:val="0"/>
      <w:divBdr>
        <w:top w:val="none" w:sz="0" w:space="0" w:color="auto"/>
        <w:left w:val="none" w:sz="0" w:space="0" w:color="auto"/>
        <w:bottom w:val="none" w:sz="0" w:space="0" w:color="auto"/>
        <w:right w:val="none" w:sz="0" w:space="0" w:color="auto"/>
      </w:divBdr>
    </w:div>
    <w:div w:id="1381055067">
      <w:bodyDiv w:val="1"/>
      <w:marLeft w:val="0"/>
      <w:marRight w:val="0"/>
      <w:marTop w:val="0"/>
      <w:marBottom w:val="0"/>
      <w:divBdr>
        <w:top w:val="none" w:sz="0" w:space="0" w:color="auto"/>
        <w:left w:val="none" w:sz="0" w:space="0" w:color="auto"/>
        <w:bottom w:val="none" w:sz="0" w:space="0" w:color="auto"/>
        <w:right w:val="none" w:sz="0" w:space="0" w:color="auto"/>
      </w:divBdr>
      <w:divsChild>
        <w:div w:id="12808437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8062321">
              <w:marLeft w:val="0"/>
              <w:marRight w:val="0"/>
              <w:marTop w:val="0"/>
              <w:marBottom w:val="0"/>
              <w:divBdr>
                <w:top w:val="none" w:sz="0" w:space="0" w:color="auto"/>
                <w:left w:val="none" w:sz="0" w:space="0" w:color="auto"/>
                <w:bottom w:val="none" w:sz="0" w:space="0" w:color="auto"/>
                <w:right w:val="none" w:sz="0" w:space="0" w:color="auto"/>
              </w:divBdr>
              <w:divsChild>
                <w:div w:id="1502548252">
                  <w:marLeft w:val="0"/>
                  <w:marRight w:val="0"/>
                  <w:marTop w:val="0"/>
                  <w:marBottom w:val="0"/>
                  <w:divBdr>
                    <w:top w:val="none" w:sz="0" w:space="0" w:color="auto"/>
                    <w:left w:val="none" w:sz="0" w:space="0" w:color="auto"/>
                    <w:bottom w:val="none" w:sz="0" w:space="0" w:color="auto"/>
                    <w:right w:val="none" w:sz="0" w:space="0" w:color="auto"/>
                  </w:divBdr>
                  <w:divsChild>
                    <w:div w:id="1871260086">
                      <w:marLeft w:val="0"/>
                      <w:marRight w:val="0"/>
                      <w:marTop w:val="0"/>
                      <w:marBottom w:val="0"/>
                      <w:divBdr>
                        <w:top w:val="none" w:sz="0" w:space="0" w:color="auto"/>
                        <w:left w:val="none" w:sz="0" w:space="0" w:color="auto"/>
                        <w:bottom w:val="none" w:sz="0" w:space="0" w:color="auto"/>
                        <w:right w:val="none" w:sz="0" w:space="0" w:color="auto"/>
                      </w:divBdr>
                    </w:div>
                    <w:div w:id="1146044573">
                      <w:marLeft w:val="0"/>
                      <w:marRight w:val="0"/>
                      <w:marTop w:val="0"/>
                      <w:marBottom w:val="0"/>
                      <w:divBdr>
                        <w:top w:val="none" w:sz="0" w:space="0" w:color="auto"/>
                        <w:left w:val="none" w:sz="0" w:space="0" w:color="auto"/>
                        <w:bottom w:val="none" w:sz="0" w:space="0" w:color="auto"/>
                        <w:right w:val="none" w:sz="0" w:space="0" w:color="auto"/>
                      </w:divBdr>
                    </w:div>
                    <w:div w:id="1454405072">
                      <w:marLeft w:val="0"/>
                      <w:marRight w:val="0"/>
                      <w:marTop w:val="0"/>
                      <w:marBottom w:val="0"/>
                      <w:divBdr>
                        <w:top w:val="none" w:sz="0" w:space="0" w:color="auto"/>
                        <w:left w:val="none" w:sz="0" w:space="0" w:color="auto"/>
                        <w:bottom w:val="none" w:sz="0" w:space="0" w:color="auto"/>
                        <w:right w:val="none" w:sz="0" w:space="0" w:color="auto"/>
                      </w:divBdr>
                      <w:divsChild>
                        <w:div w:id="1631402450">
                          <w:marLeft w:val="0"/>
                          <w:marRight w:val="0"/>
                          <w:marTop w:val="0"/>
                          <w:marBottom w:val="0"/>
                          <w:divBdr>
                            <w:top w:val="none" w:sz="0" w:space="0" w:color="auto"/>
                            <w:left w:val="none" w:sz="0" w:space="0" w:color="auto"/>
                            <w:bottom w:val="none" w:sz="0" w:space="0" w:color="auto"/>
                            <w:right w:val="none" w:sz="0" w:space="0" w:color="auto"/>
                          </w:divBdr>
                        </w:div>
                        <w:div w:id="1298534747">
                          <w:marLeft w:val="0"/>
                          <w:marRight w:val="0"/>
                          <w:marTop w:val="0"/>
                          <w:marBottom w:val="0"/>
                          <w:divBdr>
                            <w:top w:val="none" w:sz="0" w:space="0" w:color="auto"/>
                            <w:left w:val="none" w:sz="0" w:space="0" w:color="auto"/>
                            <w:bottom w:val="none" w:sz="0" w:space="0" w:color="auto"/>
                            <w:right w:val="none" w:sz="0" w:space="0" w:color="auto"/>
                          </w:divBdr>
                        </w:div>
                        <w:div w:id="1538353813">
                          <w:marLeft w:val="0"/>
                          <w:marRight w:val="0"/>
                          <w:marTop w:val="0"/>
                          <w:marBottom w:val="0"/>
                          <w:divBdr>
                            <w:top w:val="none" w:sz="0" w:space="0" w:color="auto"/>
                            <w:left w:val="none" w:sz="0" w:space="0" w:color="auto"/>
                            <w:bottom w:val="none" w:sz="0" w:space="0" w:color="auto"/>
                            <w:right w:val="none" w:sz="0" w:space="0" w:color="auto"/>
                          </w:divBdr>
                        </w:div>
                        <w:div w:id="231742930">
                          <w:marLeft w:val="0"/>
                          <w:marRight w:val="0"/>
                          <w:marTop w:val="0"/>
                          <w:marBottom w:val="0"/>
                          <w:divBdr>
                            <w:top w:val="none" w:sz="0" w:space="0" w:color="auto"/>
                            <w:left w:val="none" w:sz="0" w:space="0" w:color="auto"/>
                            <w:bottom w:val="none" w:sz="0" w:space="0" w:color="auto"/>
                            <w:right w:val="none" w:sz="0" w:space="0" w:color="auto"/>
                          </w:divBdr>
                        </w:div>
                        <w:div w:id="287664964">
                          <w:marLeft w:val="0"/>
                          <w:marRight w:val="0"/>
                          <w:marTop w:val="0"/>
                          <w:marBottom w:val="0"/>
                          <w:divBdr>
                            <w:top w:val="none" w:sz="0" w:space="0" w:color="auto"/>
                            <w:left w:val="none" w:sz="0" w:space="0" w:color="auto"/>
                            <w:bottom w:val="none" w:sz="0" w:space="0" w:color="auto"/>
                            <w:right w:val="none" w:sz="0" w:space="0" w:color="auto"/>
                          </w:divBdr>
                        </w:div>
                        <w:div w:id="714619599">
                          <w:marLeft w:val="0"/>
                          <w:marRight w:val="0"/>
                          <w:marTop w:val="0"/>
                          <w:marBottom w:val="0"/>
                          <w:divBdr>
                            <w:top w:val="none" w:sz="0" w:space="0" w:color="auto"/>
                            <w:left w:val="none" w:sz="0" w:space="0" w:color="auto"/>
                            <w:bottom w:val="none" w:sz="0" w:space="0" w:color="auto"/>
                            <w:right w:val="none" w:sz="0" w:space="0" w:color="auto"/>
                          </w:divBdr>
                        </w:div>
                        <w:div w:id="756097267">
                          <w:marLeft w:val="0"/>
                          <w:marRight w:val="0"/>
                          <w:marTop w:val="0"/>
                          <w:marBottom w:val="0"/>
                          <w:divBdr>
                            <w:top w:val="none" w:sz="0" w:space="0" w:color="auto"/>
                            <w:left w:val="none" w:sz="0" w:space="0" w:color="auto"/>
                            <w:bottom w:val="none" w:sz="0" w:space="0" w:color="auto"/>
                            <w:right w:val="none" w:sz="0" w:space="0" w:color="auto"/>
                          </w:divBdr>
                        </w:div>
                        <w:div w:id="730151050">
                          <w:marLeft w:val="0"/>
                          <w:marRight w:val="0"/>
                          <w:marTop w:val="0"/>
                          <w:marBottom w:val="0"/>
                          <w:divBdr>
                            <w:top w:val="none" w:sz="0" w:space="0" w:color="auto"/>
                            <w:left w:val="none" w:sz="0" w:space="0" w:color="auto"/>
                            <w:bottom w:val="none" w:sz="0" w:space="0" w:color="auto"/>
                            <w:right w:val="none" w:sz="0" w:space="0" w:color="auto"/>
                          </w:divBdr>
                        </w:div>
                        <w:div w:id="272128306">
                          <w:marLeft w:val="0"/>
                          <w:marRight w:val="0"/>
                          <w:marTop w:val="0"/>
                          <w:marBottom w:val="0"/>
                          <w:divBdr>
                            <w:top w:val="none" w:sz="0" w:space="0" w:color="auto"/>
                            <w:left w:val="none" w:sz="0" w:space="0" w:color="auto"/>
                            <w:bottom w:val="none" w:sz="0" w:space="0" w:color="auto"/>
                            <w:right w:val="none" w:sz="0" w:space="0" w:color="auto"/>
                          </w:divBdr>
                        </w:div>
                        <w:div w:id="2038583697">
                          <w:marLeft w:val="0"/>
                          <w:marRight w:val="0"/>
                          <w:marTop w:val="0"/>
                          <w:marBottom w:val="0"/>
                          <w:divBdr>
                            <w:top w:val="none" w:sz="0" w:space="0" w:color="auto"/>
                            <w:left w:val="none" w:sz="0" w:space="0" w:color="auto"/>
                            <w:bottom w:val="none" w:sz="0" w:space="0" w:color="auto"/>
                            <w:right w:val="none" w:sz="0" w:space="0" w:color="auto"/>
                          </w:divBdr>
                        </w:div>
                        <w:div w:id="1423840041">
                          <w:marLeft w:val="0"/>
                          <w:marRight w:val="0"/>
                          <w:marTop w:val="0"/>
                          <w:marBottom w:val="0"/>
                          <w:divBdr>
                            <w:top w:val="none" w:sz="0" w:space="0" w:color="auto"/>
                            <w:left w:val="none" w:sz="0" w:space="0" w:color="auto"/>
                            <w:bottom w:val="none" w:sz="0" w:space="0" w:color="auto"/>
                            <w:right w:val="none" w:sz="0" w:space="0" w:color="auto"/>
                          </w:divBdr>
                        </w:div>
                        <w:div w:id="302856140">
                          <w:marLeft w:val="0"/>
                          <w:marRight w:val="0"/>
                          <w:marTop w:val="0"/>
                          <w:marBottom w:val="0"/>
                          <w:divBdr>
                            <w:top w:val="none" w:sz="0" w:space="0" w:color="auto"/>
                            <w:left w:val="none" w:sz="0" w:space="0" w:color="auto"/>
                            <w:bottom w:val="none" w:sz="0" w:space="0" w:color="auto"/>
                            <w:right w:val="none" w:sz="0" w:space="0" w:color="auto"/>
                          </w:divBdr>
                        </w:div>
                        <w:div w:id="526413296">
                          <w:marLeft w:val="0"/>
                          <w:marRight w:val="0"/>
                          <w:marTop w:val="0"/>
                          <w:marBottom w:val="0"/>
                          <w:divBdr>
                            <w:top w:val="none" w:sz="0" w:space="0" w:color="auto"/>
                            <w:left w:val="none" w:sz="0" w:space="0" w:color="auto"/>
                            <w:bottom w:val="none" w:sz="0" w:space="0" w:color="auto"/>
                            <w:right w:val="none" w:sz="0" w:space="0" w:color="auto"/>
                          </w:divBdr>
                        </w:div>
                        <w:div w:id="951400626">
                          <w:marLeft w:val="0"/>
                          <w:marRight w:val="0"/>
                          <w:marTop w:val="0"/>
                          <w:marBottom w:val="0"/>
                          <w:divBdr>
                            <w:top w:val="none" w:sz="0" w:space="0" w:color="auto"/>
                            <w:left w:val="none" w:sz="0" w:space="0" w:color="auto"/>
                            <w:bottom w:val="none" w:sz="0" w:space="0" w:color="auto"/>
                            <w:right w:val="none" w:sz="0" w:space="0" w:color="auto"/>
                          </w:divBdr>
                        </w:div>
                        <w:div w:id="806553920">
                          <w:marLeft w:val="0"/>
                          <w:marRight w:val="0"/>
                          <w:marTop w:val="0"/>
                          <w:marBottom w:val="0"/>
                          <w:divBdr>
                            <w:top w:val="none" w:sz="0" w:space="0" w:color="auto"/>
                            <w:left w:val="none" w:sz="0" w:space="0" w:color="auto"/>
                            <w:bottom w:val="none" w:sz="0" w:space="0" w:color="auto"/>
                            <w:right w:val="none" w:sz="0" w:space="0" w:color="auto"/>
                          </w:divBdr>
                        </w:div>
                        <w:div w:id="1577739513">
                          <w:marLeft w:val="0"/>
                          <w:marRight w:val="0"/>
                          <w:marTop w:val="0"/>
                          <w:marBottom w:val="0"/>
                          <w:divBdr>
                            <w:top w:val="none" w:sz="0" w:space="0" w:color="auto"/>
                            <w:left w:val="none" w:sz="0" w:space="0" w:color="auto"/>
                            <w:bottom w:val="none" w:sz="0" w:space="0" w:color="auto"/>
                            <w:right w:val="none" w:sz="0" w:space="0" w:color="auto"/>
                          </w:divBdr>
                        </w:div>
                        <w:div w:id="1462453870">
                          <w:marLeft w:val="0"/>
                          <w:marRight w:val="0"/>
                          <w:marTop w:val="0"/>
                          <w:marBottom w:val="0"/>
                          <w:divBdr>
                            <w:top w:val="none" w:sz="0" w:space="0" w:color="auto"/>
                            <w:left w:val="none" w:sz="0" w:space="0" w:color="auto"/>
                            <w:bottom w:val="none" w:sz="0" w:space="0" w:color="auto"/>
                            <w:right w:val="none" w:sz="0" w:space="0" w:color="auto"/>
                          </w:divBdr>
                        </w:div>
                        <w:div w:id="245261792">
                          <w:marLeft w:val="0"/>
                          <w:marRight w:val="0"/>
                          <w:marTop w:val="0"/>
                          <w:marBottom w:val="0"/>
                          <w:divBdr>
                            <w:top w:val="none" w:sz="0" w:space="0" w:color="auto"/>
                            <w:left w:val="none" w:sz="0" w:space="0" w:color="auto"/>
                            <w:bottom w:val="none" w:sz="0" w:space="0" w:color="auto"/>
                            <w:right w:val="none" w:sz="0" w:space="0" w:color="auto"/>
                          </w:divBdr>
                        </w:div>
                        <w:div w:id="1684015334">
                          <w:marLeft w:val="0"/>
                          <w:marRight w:val="0"/>
                          <w:marTop w:val="0"/>
                          <w:marBottom w:val="0"/>
                          <w:divBdr>
                            <w:top w:val="none" w:sz="0" w:space="0" w:color="auto"/>
                            <w:left w:val="none" w:sz="0" w:space="0" w:color="auto"/>
                            <w:bottom w:val="none" w:sz="0" w:space="0" w:color="auto"/>
                            <w:right w:val="none" w:sz="0" w:space="0" w:color="auto"/>
                          </w:divBdr>
                        </w:div>
                        <w:div w:id="1715158466">
                          <w:marLeft w:val="0"/>
                          <w:marRight w:val="0"/>
                          <w:marTop w:val="0"/>
                          <w:marBottom w:val="0"/>
                          <w:divBdr>
                            <w:top w:val="none" w:sz="0" w:space="0" w:color="auto"/>
                            <w:left w:val="none" w:sz="0" w:space="0" w:color="auto"/>
                            <w:bottom w:val="none" w:sz="0" w:space="0" w:color="auto"/>
                            <w:right w:val="none" w:sz="0" w:space="0" w:color="auto"/>
                          </w:divBdr>
                        </w:div>
                        <w:div w:id="1627152964">
                          <w:marLeft w:val="0"/>
                          <w:marRight w:val="0"/>
                          <w:marTop w:val="0"/>
                          <w:marBottom w:val="0"/>
                          <w:divBdr>
                            <w:top w:val="none" w:sz="0" w:space="0" w:color="auto"/>
                            <w:left w:val="none" w:sz="0" w:space="0" w:color="auto"/>
                            <w:bottom w:val="none" w:sz="0" w:space="0" w:color="auto"/>
                            <w:right w:val="none" w:sz="0" w:space="0" w:color="auto"/>
                          </w:divBdr>
                        </w:div>
                        <w:div w:id="16386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40785">
      <w:bodyDiv w:val="1"/>
      <w:marLeft w:val="0"/>
      <w:marRight w:val="0"/>
      <w:marTop w:val="0"/>
      <w:marBottom w:val="0"/>
      <w:divBdr>
        <w:top w:val="none" w:sz="0" w:space="0" w:color="auto"/>
        <w:left w:val="none" w:sz="0" w:space="0" w:color="auto"/>
        <w:bottom w:val="none" w:sz="0" w:space="0" w:color="auto"/>
        <w:right w:val="none" w:sz="0" w:space="0" w:color="auto"/>
      </w:divBdr>
    </w:div>
    <w:div w:id="1390692822">
      <w:bodyDiv w:val="1"/>
      <w:marLeft w:val="0"/>
      <w:marRight w:val="0"/>
      <w:marTop w:val="0"/>
      <w:marBottom w:val="0"/>
      <w:divBdr>
        <w:top w:val="none" w:sz="0" w:space="0" w:color="auto"/>
        <w:left w:val="none" w:sz="0" w:space="0" w:color="auto"/>
        <w:bottom w:val="none" w:sz="0" w:space="0" w:color="auto"/>
        <w:right w:val="none" w:sz="0" w:space="0" w:color="auto"/>
      </w:divBdr>
    </w:div>
    <w:div w:id="1408460747">
      <w:bodyDiv w:val="1"/>
      <w:marLeft w:val="0"/>
      <w:marRight w:val="0"/>
      <w:marTop w:val="0"/>
      <w:marBottom w:val="0"/>
      <w:divBdr>
        <w:top w:val="none" w:sz="0" w:space="0" w:color="auto"/>
        <w:left w:val="none" w:sz="0" w:space="0" w:color="auto"/>
        <w:bottom w:val="none" w:sz="0" w:space="0" w:color="auto"/>
        <w:right w:val="none" w:sz="0" w:space="0" w:color="auto"/>
      </w:divBdr>
    </w:div>
    <w:div w:id="1428578401">
      <w:bodyDiv w:val="1"/>
      <w:marLeft w:val="0"/>
      <w:marRight w:val="0"/>
      <w:marTop w:val="0"/>
      <w:marBottom w:val="0"/>
      <w:divBdr>
        <w:top w:val="none" w:sz="0" w:space="0" w:color="auto"/>
        <w:left w:val="none" w:sz="0" w:space="0" w:color="auto"/>
        <w:bottom w:val="none" w:sz="0" w:space="0" w:color="auto"/>
        <w:right w:val="none" w:sz="0" w:space="0" w:color="auto"/>
      </w:divBdr>
    </w:div>
    <w:div w:id="1444227978">
      <w:bodyDiv w:val="1"/>
      <w:marLeft w:val="0"/>
      <w:marRight w:val="0"/>
      <w:marTop w:val="0"/>
      <w:marBottom w:val="0"/>
      <w:divBdr>
        <w:top w:val="none" w:sz="0" w:space="0" w:color="auto"/>
        <w:left w:val="none" w:sz="0" w:space="0" w:color="auto"/>
        <w:bottom w:val="none" w:sz="0" w:space="0" w:color="auto"/>
        <w:right w:val="none" w:sz="0" w:space="0" w:color="auto"/>
      </w:divBdr>
    </w:div>
    <w:div w:id="1486361907">
      <w:bodyDiv w:val="1"/>
      <w:marLeft w:val="0"/>
      <w:marRight w:val="0"/>
      <w:marTop w:val="0"/>
      <w:marBottom w:val="0"/>
      <w:divBdr>
        <w:top w:val="none" w:sz="0" w:space="0" w:color="auto"/>
        <w:left w:val="none" w:sz="0" w:space="0" w:color="auto"/>
        <w:bottom w:val="none" w:sz="0" w:space="0" w:color="auto"/>
        <w:right w:val="none" w:sz="0" w:space="0" w:color="auto"/>
      </w:divBdr>
    </w:div>
    <w:div w:id="1566837000">
      <w:bodyDiv w:val="1"/>
      <w:marLeft w:val="0"/>
      <w:marRight w:val="0"/>
      <w:marTop w:val="0"/>
      <w:marBottom w:val="0"/>
      <w:divBdr>
        <w:top w:val="none" w:sz="0" w:space="0" w:color="auto"/>
        <w:left w:val="none" w:sz="0" w:space="0" w:color="auto"/>
        <w:bottom w:val="none" w:sz="0" w:space="0" w:color="auto"/>
        <w:right w:val="none" w:sz="0" w:space="0" w:color="auto"/>
      </w:divBdr>
      <w:divsChild>
        <w:div w:id="1790079412">
          <w:marLeft w:val="0"/>
          <w:marRight w:val="0"/>
          <w:marTop w:val="0"/>
          <w:marBottom w:val="0"/>
          <w:divBdr>
            <w:top w:val="none" w:sz="0" w:space="0" w:color="auto"/>
            <w:left w:val="none" w:sz="0" w:space="0" w:color="auto"/>
            <w:bottom w:val="none" w:sz="0" w:space="0" w:color="auto"/>
            <w:right w:val="none" w:sz="0" w:space="0" w:color="auto"/>
          </w:divBdr>
        </w:div>
        <w:div w:id="1097485276">
          <w:marLeft w:val="0"/>
          <w:marRight w:val="0"/>
          <w:marTop w:val="0"/>
          <w:marBottom w:val="0"/>
          <w:divBdr>
            <w:top w:val="none" w:sz="0" w:space="0" w:color="auto"/>
            <w:left w:val="none" w:sz="0" w:space="0" w:color="auto"/>
            <w:bottom w:val="none" w:sz="0" w:space="0" w:color="auto"/>
            <w:right w:val="none" w:sz="0" w:space="0" w:color="auto"/>
          </w:divBdr>
        </w:div>
        <w:div w:id="1615551497">
          <w:marLeft w:val="0"/>
          <w:marRight w:val="0"/>
          <w:marTop w:val="0"/>
          <w:marBottom w:val="0"/>
          <w:divBdr>
            <w:top w:val="none" w:sz="0" w:space="0" w:color="auto"/>
            <w:left w:val="none" w:sz="0" w:space="0" w:color="auto"/>
            <w:bottom w:val="none" w:sz="0" w:space="0" w:color="auto"/>
            <w:right w:val="none" w:sz="0" w:space="0" w:color="auto"/>
          </w:divBdr>
        </w:div>
        <w:div w:id="1539467790">
          <w:marLeft w:val="0"/>
          <w:marRight w:val="0"/>
          <w:marTop w:val="0"/>
          <w:marBottom w:val="0"/>
          <w:divBdr>
            <w:top w:val="none" w:sz="0" w:space="0" w:color="auto"/>
            <w:left w:val="none" w:sz="0" w:space="0" w:color="auto"/>
            <w:bottom w:val="none" w:sz="0" w:space="0" w:color="auto"/>
            <w:right w:val="none" w:sz="0" w:space="0" w:color="auto"/>
          </w:divBdr>
        </w:div>
        <w:div w:id="1327827434">
          <w:marLeft w:val="0"/>
          <w:marRight w:val="0"/>
          <w:marTop w:val="0"/>
          <w:marBottom w:val="0"/>
          <w:divBdr>
            <w:top w:val="none" w:sz="0" w:space="0" w:color="auto"/>
            <w:left w:val="none" w:sz="0" w:space="0" w:color="auto"/>
            <w:bottom w:val="none" w:sz="0" w:space="0" w:color="auto"/>
            <w:right w:val="none" w:sz="0" w:space="0" w:color="auto"/>
          </w:divBdr>
        </w:div>
      </w:divsChild>
    </w:div>
    <w:div w:id="1584030173">
      <w:bodyDiv w:val="1"/>
      <w:marLeft w:val="0"/>
      <w:marRight w:val="0"/>
      <w:marTop w:val="0"/>
      <w:marBottom w:val="0"/>
      <w:divBdr>
        <w:top w:val="none" w:sz="0" w:space="0" w:color="auto"/>
        <w:left w:val="none" w:sz="0" w:space="0" w:color="auto"/>
        <w:bottom w:val="none" w:sz="0" w:space="0" w:color="auto"/>
        <w:right w:val="none" w:sz="0" w:space="0" w:color="auto"/>
      </w:divBdr>
    </w:div>
    <w:div w:id="1592853499">
      <w:bodyDiv w:val="1"/>
      <w:marLeft w:val="0"/>
      <w:marRight w:val="0"/>
      <w:marTop w:val="0"/>
      <w:marBottom w:val="0"/>
      <w:divBdr>
        <w:top w:val="none" w:sz="0" w:space="0" w:color="auto"/>
        <w:left w:val="none" w:sz="0" w:space="0" w:color="auto"/>
        <w:bottom w:val="none" w:sz="0" w:space="0" w:color="auto"/>
        <w:right w:val="none" w:sz="0" w:space="0" w:color="auto"/>
      </w:divBdr>
    </w:div>
    <w:div w:id="1668829643">
      <w:bodyDiv w:val="1"/>
      <w:marLeft w:val="0"/>
      <w:marRight w:val="0"/>
      <w:marTop w:val="0"/>
      <w:marBottom w:val="0"/>
      <w:divBdr>
        <w:top w:val="none" w:sz="0" w:space="0" w:color="auto"/>
        <w:left w:val="none" w:sz="0" w:space="0" w:color="auto"/>
        <w:bottom w:val="none" w:sz="0" w:space="0" w:color="auto"/>
        <w:right w:val="none" w:sz="0" w:space="0" w:color="auto"/>
      </w:divBdr>
      <w:divsChild>
        <w:div w:id="7306915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9900297">
              <w:marLeft w:val="0"/>
              <w:marRight w:val="0"/>
              <w:marTop w:val="0"/>
              <w:marBottom w:val="0"/>
              <w:divBdr>
                <w:top w:val="none" w:sz="0" w:space="0" w:color="auto"/>
                <w:left w:val="none" w:sz="0" w:space="0" w:color="auto"/>
                <w:bottom w:val="none" w:sz="0" w:space="0" w:color="auto"/>
                <w:right w:val="none" w:sz="0" w:space="0" w:color="auto"/>
              </w:divBdr>
              <w:divsChild>
                <w:div w:id="1624918283">
                  <w:marLeft w:val="0"/>
                  <w:marRight w:val="0"/>
                  <w:marTop w:val="0"/>
                  <w:marBottom w:val="0"/>
                  <w:divBdr>
                    <w:top w:val="none" w:sz="0" w:space="0" w:color="auto"/>
                    <w:left w:val="none" w:sz="0" w:space="0" w:color="auto"/>
                    <w:bottom w:val="none" w:sz="0" w:space="0" w:color="auto"/>
                    <w:right w:val="none" w:sz="0" w:space="0" w:color="auto"/>
                  </w:divBdr>
                  <w:divsChild>
                    <w:div w:id="885722866">
                      <w:marLeft w:val="0"/>
                      <w:marRight w:val="0"/>
                      <w:marTop w:val="0"/>
                      <w:marBottom w:val="0"/>
                      <w:divBdr>
                        <w:top w:val="none" w:sz="0" w:space="0" w:color="auto"/>
                        <w:left w:val="none" w:sz="0" w:space="0" w:color="auto"/>
                        <w:bottom w:val="none" w:sz="0" w:space="0" w:color="auto"/>
                        <w:right w:val="none" w:sz="0" w:space="0" w:color="auto"/>
                      </w:divBdr>
                      <w:divsChild>
                        <w:div w:id="1515415360">
                          <w:marLeft w:val="0"/>
                          <w:marRight w:val="0"/>
                          <w:marTop w:val="0"/>
                          <w:marBottom w:val="0"/>
                          <w:divBdr>
                            <w:top w:val="none" w:sz="0" w:space="0" w:color="auto"/>
                            <w:left w:val="none" w:sz="0" w:space="0" w:color="auto"/>
                            <w:bottom w:val="none" w:sz="0" w:space="0" w:color="auto"/>
                            <w:right w:val="none" w:sz="0" w:space="0" w:color="auto"/>
                          </w:divBdr>
                          <w:divsChild>
                            <w:div w:id="1368944627">
                              <w:marLeft w:val="0"/>
                              <w:marRight w:val="0"/>
                              <w:marTop w:val="0"/>
                              <w:marBottom w:val="0"/>
                              <w:divBdr>
                                <w:top w:val="none" w:sz="0" w:space="0" w:color="auto"/>
                                <w:left w:val="none" w:sz="0" w:space="0" w:color="auto"/>
                                <w:bottom w:val="none" w:sz="0" w:space="0" w:color="auto"/>
                                <w:right w:val="none" w:sz="0" w:space="0" w:color="auto"/>
                              </w:divBdr>
                              <w:divsChild>
                                <w:div w:id="1512842388">
                                  <w:marLeft w:val="0"/>
                                  <w:marRight w:val="0"/>
                                  <w:marTop w:val="0"/>
                                  <w:marBottom w:val="0"/>
                                  <w:divBdr>
                                    <w:top w:val="none" w:sz="0" w:space="0" w:color="auto"/>
                                    <w:left w:val="none" w:sz="0" w:space="0" w:color="auto"/>
                                    <w:bottom w:val="none" w:sz="0" w:space="0" w:color="auto"/>
                                    <w:right w:val="none" w:sz="0" w:space="0" w:color="auto"/>
                                  </w:divBdr>
                                  <w:divsChild>
                                    <w:div w:id="498541973">
                                      <w:marLeft w:val="0"/>
                                      <w:marRight w:val="0"/>
                                      <w:marTop w:val="0"/>
                                      <w:marBottom w:val="0"/>
                                      <w:divBdr>
                                        <w:top w:val="none" w:sz="0" w:space="0" w:color="auto"/>
                                        <w:left w:val="none" w:sz="0" w:space="0" w:color="auto"/>
                                        <w:bottom w:val="none" w:sz="0" w:space="0" w:color="auto"/>
                                        <w:right w:val="none" w:sz="0" w:space="0" w:color="auto"/>
                                      </w:divBdr>
                                    </w:div>
                                    <w:div w:id="1711606003">
                                      <w:marLeft w:val="0"/>
                                      <w:marRight w:val="0"/>
                                      <w:marTop w:val="0"/>
                                      <w:marBottom w:val="0"/>
                                      <w:divBdr>
                                        <w:top w:val="none" w:sz="0" w:space="0" w:color="auto"/>
                                        <w:left w:val="none" w:sz="0" w:space="0" w:color="auto"/>
                                        <w:bottom w:val="none" w:sz="0" w:space="0" w:color="auto"/>
                                        <w:right w:val="none" w:sz="0" w:space="0" w:color="auto"/>
                                      </w:divBdr>
                                    </w:div>
                                    <w:div w:id="1709641541">
                                      <w:marLeft w:val="0"/>
                                      <w:marRight w:val="0"/>
                                      <w:marTop w:val="0"/>
                                      <w:marBottom w:val="0"/>
                                      <w:divBdr>
                                        <w:top w:val="none" w:sz="0" w:space="0" w:color="auto"/>
                                        <w:left w:val="none" w:sz="0" w:space="0" w:color="auto"/>
                                        <w:bottom w:val="none" w:sz="0" w:space="0" w:color="auto"/>
                                        <w:right w:val="none" w:sz="0" w:space="0" w:color="auto"/>
                                      </w:divBdr>
                                    </w:div>
                                    <w:div w:id="1568875611">
                                      <w:marLeft w:val="0"/>
                                      <w:marRight w:val="0"/>
                                      <w:marTop w:val="0"/>
                                      <w:marBottom w:val="0"/>
                                      <w:divBdr>
                                        <w:top w:val="none" w:sz="0" w:space="0" w:color="auto"/>
                                        <w:left w:val="none" w:sz="0" w:space="0" w:color="auto"/>
                                        <w:bottom w:val="none" w:sz="0" w:space="0" w:color="auto"/>
                                        <w:right w:val="none" w:sz="0" w:space="0" w:color="auto"/>
                                      </w:divBdr>
                                    </w:div>
                                    <w:div w:id="1534490679">
                                      <w:marLeft w:val="0"/>
                                      <w:marRight w:val="0"/>
                                      <w:marTop w:val="0"/>
                                      <w:marBottom w:val="0"/>
                                      <w:divBdr>
                                        <w:top w:val="none" w:sz="0" w:space="0" w:color="auto"/>
                                        <w:left w:val="none" w:sz="0" w:space="0" w:color="auto"/>
                                        <w:bottom w:val="none" w:sz="0" w:space="0" w:color="auto"/>
                                        <w:right w:val="none" w:sz="0" w:space="0" w:color="auto"/>
                                      </w:divBdr>
                                    </w:div>
                                    <w:div w:id="204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637127">
      <w:bodyDiv w:val="1"/>
      <w:marLeft w:val="0"/>
      <w:marRight w:val="0"/>
      <w:marTop w:val="0"/>
      <w:marBottom w:val="0"/>
      <w:divBdr>
        <w:top w:val="none" w:sz="0" w:space="0" w:color="auto"/>
        <w:left w:val="none" w:sz="0" w:space="0" w:color="auto"/>
        <w:bottom w:val="none" w:sz="0" w:space="0" w:color="auto"/>
        <w:right w:val="none" w:sz="0" w:space="0" w:color="auto"/>
      </w:divBdr>
    </w:div>
    <w:div w:id="1725981909">
      <w:bodyDiv w:val="1"/>
      <w:marLeft w:val="0"/>
      <w:marRight w:val="0"/>
      <w:marTop w:val="0"/>
      <w:marBottom w:val="0"/>
      <w:divBdr>
        <w:top w:val="none" w:sz="0" w:space="0" w:color="auto"/>
        <w:left w:val="none" w:sz="0" w:space="0" w:color="auto"/>
        <w:bottom w:val="none" w:sz="0" w:space="0" w:color="auto"/>
        <w:right w:val="none" w:sz="0" w:space="0" w:color="auto"/>
      </w:divBdr>
    </w:div>
    <w:div w:id="1760174485">
      <w:bodyDiv w:val="1"/>
      <w:marLeft w:val="0"/>
      <w:marRight w:val="0"/>
      <w:marTop w:val="0"/>
      <w:marBottom w:val="0"/>
      <w:divBdr>
        <w:top w:val="none" w:sz="0" w:space="0" w:color="auto"/>
        <w:left w:val="none" w:sz="0" w:space="0" w:color="auto"/>
        <w:bottom w:val="none" w:sz="0" w:space="0" w:color="auto"/>
        <w:right w:val="none" w:sz="0" w:space="0" w:color="auto"/>
      </w:divBdr>
    </w:div>
    <w:div w:id="1880436437">
      <w:bodyDiv w:val="1"/>
      <w:marLeft w:val="0"/>
      <w:marRight w:val="0"/>
      <w:marTop w:val="0"/>
      <w:marBottom w:val="0"/>
      <w:divBdr>
        <w:top w:val="none" w:sz="0" w:space="0" w:color="auto"/>
        <w:left w:val="none" w:sz="0" w:space="0" w:color="auto"/>
        <w:bottom w:val="none" w:sz="0" w:space="0" w:color="auto"/>
        <w:right w:val="none" w:sz="0" w:space="0" w:color="auto"/>
      </w:divBdr>
    </w:div>
    <w:div w:id="1892306384">
      <w:bodyDiv w:val="1"/>
      <w:marLeft w:val="0"/>
      <w:marRight w:val="0"/>
      <w:marTop w:val="0"/>
      <w:marBottom w:val="0"/>
      <w:divBdr>
        <w:top w:val="none" w:sz="0" w:space="0" w:color="auto"/>
        <w:left w:val="none" w:sz="0" w:space="0" w:color="auto"/>
        <w:bottom w:val="none" w:sz="0" w:space="0" w:color="auto"/>
        <w:right w:val="none" w:sz="0" w:space="0" w:color="auto"/>
      </w:divBdr>
    </w:div>
    <w:div w:id="1945651537">
      <w:bodyDiv w:val="1"/>
      <w:marLeft w:val="0"/>
      <w:marRight w:val="0"/>
      <w:marTop w:val="0"/>
      <w:marBottom w:val="0"/>
      <w:divBdr>
        <w:top w:val="none" w:sz="0" w:space="0" w:color="auto"/>
        <w:left w:val="none" w:sz="0" w:space="0" w:color="auto"/>
        <w:bottom w:val="none" w:sz="0" w:space="0" w:color="auto"/>
        <w:right w:val="none" w:sz="0" w:space="0" w:color="auto"/>
      </w:divBdr>
    </w:div>
    <w:div w:id="1974552780">
      <w:bodyDiv w:val="1"/>
      <w:marLeft w:val="0"/>
      <w:marRight w:val="0"/>
      <w:marTop w:val="0"/>
      <w:marBottom w:val="0"/>
      <w:divBdr>
        <w:top w:val="none" w:sz="0" w:space="0" w:color="auto"/>
        <w:left w:val="none" w:sz="0" w:space="0" w:color="auto"/>
        <w:bottom w:val="none" w:sz="0" w:space="0" w:color="auto"/>
        <w:right w:val="none" w:sz="0" w:space="0" w:color="auto"/>
      </w:divBdr>
      <w:divsChild>
        <w:div w:id="7399073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9912761">
              <w:marLeft w:val="0"/>
              <w:marRight w:val="0"/>
              <w:marTop w:val="0"/>
              <w:marBottom w:val="0"/>
              <w:divBdr>
                <w:top w:val="none" w:sz="0" w:space="0" w:color="auto"/>
                <w:left w:val="none" w:sz="0" w:space="0" w:color="auto"/>
                <w:bottom w:val="none" w:sz="0" w:space="0" w:color="auto"/>
                <w:right w:val="none" w:sz="0" w:space="0" w:color="auto"/>
              </w:divBdr>
              <w:divsChild>
                <w:div w:id="204752489">
                  <w:marLeft w:val="0"/>
                  <w:marRight w:val="0"/>
                  <w:marTop w:val="0"/>
                  <w:marBottom w:val="0"/>
                  <w:divBdr>
                    <w:top w:val="none" w:sz="0" w:space="0" w:color="auto"/>
                    <w:left w:val="none" w:sz="0" w:space="0" w:color="auto"/>
                    <w:bottom w:val="none" w:sz="0" w:space="0" w:color="auto"/>
                    <w:right w:val="none" w:sz="0" w:space="0" w:color="auto"/>
                  </w:divBdr>
                  <w:divsChild>
                    <w:div w:id="280192888">
                      <w:marLeft w:val="0"/>
                      <w:marRight w:val="0"/>
                      <w:marTop w:val="0"/>
                      <w:marBottom w:val="0"/>
                      <w:divBdr>
                        <w:top w:val="none" w:sz="0" w:space="0" w:color="auto"/>
                        <w:left w:val="none" w:sz="0" w:space="0" w:color="auto"/>
                        <w:bottom w:val="none" w:sz="0" w:space="0" w:color="auto"/>
                        <w:right w:val="none" w:sz="0" w:space="0" w:color="auto"/>
                      </w:divBdr>
                      <w:divsChild>
                        <w:div w:id="841167356">
                          <w:marLeft w:val="0"/>
                          <w:marRight w:val="0"/>
                          <w:marTop w:val="0"/>
                          <w:marBottom w:val="0"/>
                          <w:divBdr>
                            <w:top w:val="none" w:sz="0" w:space="0" w:color="auto"/>
                            <w:left w:val="none" w:sz="0" w:space="0" w:color="auto"/>
                            <w:bottom w:val="none" w:sz="0" w:space="0" w:color="auto"/>
                            <w:right w:val="none" w:sz="0" w:space="0" w:color="auto"/>
                          </w:divBdr>
                        </w:div>
                        <w:div w:id="408039464">
                          <w:marLeft w:val="0"/>
                          <w:marRight w:val="0"/>
                          <w:marTop w:val="0"/>
                          <w:marBottom w:val="0"/>
                          <w:divBdr>
                            <w:top w:val="none" w:sz="0" w:space="0" w:color="auto"/>
                            <w:left w:val="none" w:sz="0" w:space="0" w:color="auto"/>
                            <w:bottom w:val="none" w:sz="0" w:space="0" w:color="auto"/>
                            <w:right w:val="none" w:sz="0" w:space="0" w:color="auto"/>
                          </w:divBdr>
                        </w:div>
                        <w:div w:id="260921204">
                          <w:marLeft w:val="0"/>
                          <w:marRight w:val="0"/>
                          <w:marTop w:val="0"/>
                          <w:marBottom w:val="0"/>
                          <w:divBdr>
                            <w:top w:val="none" w:sz="0" w:space="0" w:color="auto"/>
                            <w:left w:val="none" w:sz="0" w:space="0" w:color="auto"/>
                            <w:bottom w:val="none" w:sz="0" w:space="0" w:color="auto"/>
                            <w:right w:val="none" w:sz="0" w:space="0" w:color="auto"/>
                          </w:divBdr>
                        </w:div>
                        <w:div w:id="315305537">
                          <w:marLeft w:val="0"/>
                          <w:marRight w:val="0"/>
                          <w:marTop w:val="0"/>
                          <w:marBottom w:val="0"/>
                          <w:divBdr>
                            <w:top w:val="none" w:sz="0" w:space="0" w:color="auto"/>
                            <w:left w:val="none" w:sz="0" w:space="0" w:color="auto"/>
                            <w:bottom w:val="none" w:sz="0" w:space="0" w:color="auto"/>
                            <w:right w:val="none" w:sz="0" w:space="0" w:color="auto"/>
                          </w:divBdr>
                        </w:div>
                        <w:div w:id="77484764">
                          <w:marLeft w:val="0"/>
                          <w:marRight w:val="0"/>
                          <w:marTop w:val="0"/>
                          <w:marBottom w:val="0"/>
                          <w:divBdr>
                            <w:top w:val="none" w:sz="0" w:space="0" w:color="auto"/>
                            <w:left w:val="none" w:sz="0" w:space="0" w:color="auto"/>
                            <w:bottom w:val="none" w:sz="0" w:space="0" w:color="auto"/>
                            <w:right w:val="none" w:sz="0" w:space="0" w:color="auto"/>
                          </w:divBdr>
                        </w:div>
                        <w:div w:id="1392191908">
                          <w:marLeft w:val="0"/>
                          <w:marRight w:val="0"/>
                          <w:marTop w:val="0"/>
                          <w:marBottom w:val="0"/>
                          <w:divBdr>
                            <w:top w:val="none" w:sz="0" w:space="0" w:color="auto"/>
                            <w:left w:val="none" w:sz="0" w:space="0" w:color="auto"/>
                            <w:bottom w:val="none" w:sz="0" w:space="0" w:color="auto"/>
                            <w:right w:val="none" w:sz="0" w:space="0" w:color="auto"/>
                          </w:divBdr>
                        </w:div>
                        <w:div w:id="46802218">
                          <w:marLeft w:val="0"/>
                          <w:marRight w:val="0"/>
                          <w:marTop w:val="0"/>
                          <w:marBottom w:val="0"/>
                          <w:divBdr>
                            <w:top w:val="none" w:sz="0" w:space="0" w:color="auto"/>
                            <w:left w:val="none" w:sz="0" w:space="0" w:color="auto"/>
                            <w:bottom w:val="none" w:sz="0" w:space="0" w:color="auto"/>
                            <w:right w:val="none" w:sz="0" w:space="0" w:color="auto"/>
                          </w:divBdr>
                        </w:div>
                        <w:div w:id="16390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572190">
      <w:bodyDiv w:val="1"/>
      <w:marLeft w:val="0"/>
      <w:marRight w:val="0"/>
      <w:marTop w:val="0"/>
      <w:marBottom w:val="0"/>
      <w:divBdr>
        <w:top w:val="none" w:sz="0" w:space="0" w:color="auto"/>
        <w:left w:val="none" w:sz="0" w:space="0" w:color="auto"/>
        <w:bottom w:val="none" w:sz="0" w:space="0" w:color="auto"/>
        <w:right w:val="none" w:sz="0" w:space="0" w:color="auto"/>
      </w:divBdr>
    </w:div>
    <w:div w:id="2020309566">
      <w:bodyDiv w:val="1"/>
      <w:marLeft w:val="0"/>
      <w:marRight w:val="0"/>
      <w:marTop w:val="0"/>
      <w:marBottom w:val="0"/>
      <w:divBdr>
        <w:top w:val="none" w:sz="0" w:space="0" w:color="auto"/>
        <w:left w:val="none" w:sz="0" w:space="0" w:color="auto"/>
        <w:bottom w:val="none" w:sz="0" w:space="0" w:color="auto"/>
        <w:right w:val="none" w:sz="0" w:space="0" w:color="auto"/>
      </w:divBdr>
    </w:div>
    <w:div w:id="2031490308">
      <w:bodyDiv w:val="1"/>
      <w:marLeft w:val="0"/>
      <w:marRight w:val="0"/>
      <w:marTop w:val="0"/>
      <w:marBottom w:val="0"/>
      <w:divBdr>
        <w:top w:val="none" w:sz="0" w:space="0" w:color="auto"/>
        <w:left w:val="none" w:sz="0" w:space="0" w:color="auto"/>
        <w:bottom w:val="none" w:sz="0" w:space="0" w:color="auto"/>
        <w:right w:val="none" w:sz="0" w:space="0" w:color="auto"/>
      </w:divBdr>
    </w:div>
    <w:div w:id="2054620742">
      <w:bodyDiv w:val="1"/>
      <w:marLeft w:val="0"/>
      <w:marRight w:val="0"/>
      <w:marTop w:val="0"/>
      <w:marBottom w:val="0"/>
      <w:divBdr>
        <w:top w:val="none" w:sz="0" w:space="0" w:color="auto"/>
        <w:left w:val="none" w:sz="0" w:space="0" w:color="auto"/>
        <w:bottom w:val="none" w:sz="0" w:space="0" w:color="auto"/>
        <w:right w:val="none" w:sz="0" w:space="0" w:color="auto"/>
      </w:divBdr>
    </w:div>
    <w:div w:id="21307076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899E7-BE0F-9040-A128-61A69D0C8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8</Pages>
  <Words>1018</Words>
  <Characters>5809</Characters>
  <Application>Microsoft Office Word</Application>
  <DocSecurity>0</DocSecurity>
  <Lines>48</Lines>
  <Paragraphs>13</Paragraphs>
  <ScaleCrop>false</ScaleCrop>
  <HeadingPairs>
    <vt:vector size="2" baseType="variant">
      <vt:variant>
        <vt:lpstr>Titolo</vt:lpstr>
      </vt:variant>
      <vt:variant>
        <vt:i4>1</vt:i4>
      </vt:variant>
    </vt:vector>
  </HeadingPairs>
  <TitlesOfParts>
    <vt:vector size="1" baseType="lpstr">
      <vt:lpstr/>
    </vt:vector>
  </TitlesOfParts>
  <Company>Salomone&amp;Partners</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Biagiotti</dc:creator>
  <cp:keywords/>
  <cp:lastModifiedBy>Roberto Salomone</cp:lastModifiedBy>
  <cp:revision>3</cp:revision>
  <cp:lastPrinted>2023-01-30T10:13:00Z</cp:lastPrinted>
  <dcterms:created xsi:type="dcterms:W3CDTF">2025-02-10T16:41:00Z</dcterms:created>
  <dcterms:modified xsi:type="dcterms:W3CDTF">2025-02-10T20:22:00Z</dcterms:modified>
</cp:coreProperties>
</file>