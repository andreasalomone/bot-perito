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60BE3" w14:textId="77777777" w:rsidR="00934F88" w:rsidRPr="00934F88" w:rsidRDefault="00934F88" w:rsidP="00934F88">
      <w:pPr>
        <w:ind w:left="4956" w:firstLine="708"/>
        <w:jc w:val="both"/>
        <w:rPr>
          <w:color w:val="000000"/>
        </w:rPr>
      </w:pPr>
      <w:r w:rsidRPr="00934F88">
        <w:rPr>
          <w:color w:val="000000"/>
        </w:rPr>
        <w:t>Spett.le</w:t>
      </w:r>
    </w:p>
    <w:p w14:paraId="5A92B524" w14:textId="2D8AC702" w:rsidR="00934F88" w:rsidRPr="00934F88" w:rsidRDefault="00934F88" w:rsidP="00934F88">
      <w:pPr>
        <w:jc w:val="both"/>
        <w:rPr>
          <w:b/>
          <w:color w:val="000000"/>
        </w:rPr>
      </w:pP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proofErr w:type="gramStart"/>
      <w:r w:rsidR="00F647EF">
        <w:rPr>
          <w:b/>
          <w:color w:val="000000"/>
        </w:rPr>
        <w:t xml:space="preserve">Generali </w:t>
      </w:r>
      <w:r w:rsidRPr="00934F88">
        <w:rPr>
          <w:b/>
          <w:color w:val="000000"/>
        </w:rPr>
        <w:t xml:space="preserve"> S.p.A.</w:t>
      </w:r>
      <w:proofErr w:type="gramEnd"/>
    </w:p>
    <w:p w14:paraId="493C1054" w14:textId="77777777" w:rsidR="00934F88" w:rsidRPr="00934F88" w:rsidRDefault="00934F88" w:rsidP="00934F88">
      <w:pPr>
        <w:jc w:val="both"/>
        <w:rPr>
          <w:color w:val="000000"/>
        </w:rPr>
      </w:pP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  <w:t>Via Ignazio Gardella 2</w:t>
      </w:r>
    </w:p>
    <w:p w14:paraId="204B2FB9" w14:textId="77777777" w:rsidR="00934F88" w:rsidRPr="00934F88" w:rsidRDefault="00934F88" w:rsidP="00934F88">
      <w:pPr>
        <w:jc w:val="both"/>
        <w:rPr>
          <w:color w:val="000000"/>
        </w:rPr>
      </w:pP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  <w:t>20149 - Milano</w:t>
      </w:r>
    </w:p>
    <w:p w14:paraId="7F729170" w14:textId="77777777" w:rsidR="00934F88" w:rsidRPr="00934F88" w:rsidRDefault="00934F88" w:rsidP="00934F88">
      <w:pPr>
        <w:jc w:val="both"/>
        <w:rPr>
          <w:color w:val="000000"/>
        </w:rPr>
      </w:pP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</w:r>
      <w:r w:rsidRPr="00934F88">
        <w:rPr>
          <w:color w:val="000000"/>
        </w:rPr>
        <w:tab/>
        <w:t>------------------------------------</w:t>
      </w:r>
    </w:p>
    <w:p w14:paraId="75A19A85" w14:textId="77777777" w:rsidR="00572DAC" w:rsidRPr="008D0740" w:rsidRDefault="00572DAC" w:rsidP="009D6B21">
      <w:pPr>
        <w:jc w:val="both"/>
        <w:rPr>
          <w:color w:val="000000"/>
          <w:sz w:val="28"/>
          <w:szCs w:val="28"/>
        </w:rPr>
      </w:pPr>
    </w:p>
    <w:p w14:paraId="251C10A2" w14:textId="2D61125E" w:rsidR="004A3C43" w:rsidRDefault="004A3C43" w:rsidP="009D6B21">
      <w:pPr>
        <w:jc w:val="both"/>
      </w:pPr>
      <w:r>
        <w:rPr>
          <w:color w:val="000000"/>
        </w:rPr>
        <w:t xml:space="preserve">Genova, </w:t>
      </w:r>
      <w:r w:rsidR="005278AE">
        <w:rPr>
          <w:color w:val="000000"/>
        </w:rPr>
        <w:t>1</w:t>
      </w:r>
      <w:r w:rsidR="00F647EF">
        <w:rPr>
          <w:color w:val="000000"/>
        </w:rPr>
        <w:t>9</w:t>
      </w:r>
      <w:r w:rsidR="004E6E0A">
        <w:rPr>
          <w:color w:val="000000"/>
        </w:rPr>
        <w:t xml:space="preserve"> </w:t>
      </w:r>
      <w:proofErr w:type="gramStart"/>
      <w:r w:rsidR="004E6E0A">
        <w:rPr>
          <w:color w:val="000000"/>
        </w:rPr>
        <w:t>Febbraio</w:t>
      </w:r>
      <w:proofErr w:type="gramEnd"/>
      <w:r w:rsidR="004D0F90">
        <w:rPr>
          <w:color w:val="000000"/>
        </w:rPr>
        <w:t xml:space="preserve"> 2025</w:t>
      </w:r>
    </w:p>
    <w:p w14:paraId="587EC075" w14:textId="77777777" w:rsidR="00D10E18" w:rsidRPr="00A017B2" w:rsidRDefault="00D10E18" w:rsidP="009D6B21">
      <w:pPr>
        <w:jc w:val="both"/>
        <w:rPr>
          <w:color w:val="000000"/>
          <w:sz w:val="10"/>
          <w:szCs w:val="10"/>
        </w:rPr>
      </w:pPr>
    </w:p>
    <w:p w14:paraId="42D6DBAB" w14:textId="3FDC4B99" w:rsidR="002C17F0" w:rsidRPr="00284C81" w:rsidRDefault="002C17F0" w:rsidP="009D6B21">
      <w:pPr>
        <w:jc w:val="both"/>
        <w:rPr>
          <w:color w:val="000000"/>
          <w:sz w:val="10"/>
          <w:szCs w:val="10"/>
        </w:rPr>
      </w:pPr>
    </w:p>
    <w:p w14:paraId="785F5F53" w14:textId="79C6CCFE" w:rsidR="00B015B1" w:rsidRPr="008D0740" w:rsidRDefault="00B015B1" w:rsidP="009D6B21">
      <w:pPr>
        <w:jc w:val="both"/>
        <w:rPr>
          <w:color w:val="000000"/>
          <w:sz w:val="22"/>
          <w:szCs w:val="22"/>
        </w:rPr>
      </w:pPr>
    </w:p>
    <w:p w14:paraId="5AB331F2" w14:textId="77777777" w:rsidR="00992F07" w:rsidRPr="00911435" w:rsidRDefault="00992F07" w:rsidP="009D6B21">
      <w:pPr>
        <w:jc w:val="both"/>
        <w:rPr>
          <w:color w:val="000000"/>
          <w:sz w:val="15"/>
          <w:szCs w:val="15"/>
        </w:rPr>
      </w:pPr>
    </w:p>
    <w:p w14:paraId="54EE78F0" w14:textId="5460222F" w:rsidR="004A3C43" w:rsidRPr="00EA0AA8" w:rsidRDefault="004A3C43" w:rsidP="0083583C">
      <w:pPr>
        <w:numPr>
          <w:ilvl w:val="0"/>
          <w:numId w:val="37"/>
        </w:numPr>
        <w:suppressAutoHyphens/>
        <w:jc w:val="both"/>
        <w:rPr>
          <w:sz w:val="22"/>
          <w:szCs w:val="22"/>
        </w:rPr>
      </w:pPr>
      <w:r w:rsidRPr="00EA0AA8">
        <w:rPr>
          <w:b/>
          <w:bCs/>
          <w:color w:val="000000"/>
        </w:rPr>
        <w:t xml:space="preserve">Vs. </w:t>
      </w:r>
      <w:r w:rsidRPr="00EA0AA8">
        <w:rPr>
          <w:b/>
          <w:bCs/>
        </w:rPr>
        <w:t xml:space="preserve">Rif.     </w:t>
      </w:r>
      <w:r w:rsidRPr="00EA0AA8">
        <w:rPr>
          <w:b/>
          <w:bCs/>
        </w:rPr>
        <w:tab/>
        <w:t>:</w:t>
      </w:r>
      <w:r w:rsidR="00A406BE" w:rsidRPr="00EA0AA8">
        <w:rPr>
          <w:b/>
          <w:bCs/>
        </w:rPr>
        <w:tab/>
      </w:r>
      <w:r w:rsidR="004E6E0A" w:rsidRPr="00EA0AA8">
        <w:rPr>
          <w:b/>
          <w:bCs/>
          <w:color w:val="1F1F1F"/>
          <w:shd w:val="clear" w:color="auto" w:fill="FFFFFF"/>
        </w:rPr>
        <w:t xml:space="preserve"> </w:t>
      </w:r>
      <w:r w:rsidR="00EA0AA8" w:rsidRPr="00EA0AA8">
        <w:rPr>
          <w:b/>
          <w:bCs/>
          <w:color w:val="1F1F1F"/>
          <w:shd w:val="clear" w:color="auto" w:fill="FFFFFF"/>
        </w:rPr>
        <w:t xml:space="preserve">913926 </w:t>
      </w:r>
    </w:p>
    <w:p w14:paraId="5068E249" w14:textId="77777777" w:rsidR="00EA0AA8" w:rsidRPr="00EA0AA8" w:rsidRDefault="00EA0AA8" w:rsidP="00EA0AA8">
      <w:pPr>
        <w:suppressAutoHyphens/>
        <w:ind w:left="720"/>
        <w:jc w:val="both"/>
        <w:rPr>
          <w:sz w:val="22"/>
          <w:szCs w:val="22"/>
        </w:rPr>
      </w:pPr>
    </w:p>
    <w:p w14:paraId="4A6DEAC3" w14:textId="210271DD" w:rsidR="00634B91" w:rsidRPr="00EA0AA8" w:rsidRDefault="004A3C43" w:rsidP="00ED1681">
      <w:pPr>
        <w:numPr>
          <w:ilvl w:val="0"/>
          <w:numId w:val="37"/>
        </w:numPr>
        <w:suppressAutoHyphens/>
        <w:jc w:val="both"/>
      </w:pPr>
      <w:r w:rsidRPr="00EA0AA8">
        <w:rPr>
          <w:b/>
          <w:bCs/>
        </w:rPr>
        <w:t>Rif. Broker</w:t>
      </w:r>
      <w:r w:rsidRPr="00EA0AA8">
        <w:rPr>
          <w:b/>
          <w:bCs/>
        </w:rPr>
        <w:tab/>
        <w:t xml:space="preserve">: </w:t>
      </w:r>
      <w:r w:rsidRPr="00EA0AA8">
        <w:rPr>
          <w:b/>
          <w:bCs/>
        </w:rPr>
        <w:tab/>
      </w:r>
      <w:r w:rsidR="005E3F06">
        <w:t xml:space="preserve"> </w:t>
      </w:r>
      <w:r w:rsidR="00EA0AA8" w:rsidRPr="00EA0AA8">
        <w:rPr>
          <w:b/>
          <w:bCs/>
          <w:color w:val="1F1F1F"/>
          <w:shd w:val="clear" w:color="auto" w:fill="FFFFFF"/>
        </w:rPr>
        <w:t>2024/4061T</w:t>
      </w:r>
    </w:p>
    <w:p w14:paraId="7FCA3B27" w14:textId="77777777" w:rsidR="00EA0AA8" w:rsidRPr="008D0740" w:rsidRDefault="00EA0AA8" w:rsidP="00EA0AA8">
      <w:pPr>
        <w:suppressAutoHyphens/>
        <w:ind w:left="720"/>
        <w:jc w:val="both"/>
      </w:pPr>
    </w:p>
    <w:p w14:paraId="6B697CA1" w14:textId="7CBF3C19" w:rsidR="00654594" w:rsidRPr="001E14F2" w:rsidRDefault="004A3C43" w:rsidP="002E2BB4">
      <w:pPr>
        <w:numPr>
          <w:ilvl w:val="0"/>
          <w:numId w:val="37"/>
        </w:numPr>
        <w:suppressAutoHyphens/>
        <w:jc w:val="both"/>
        <w:rPr>
          <w:b/>
          <w:bCs/>
        </w:rPr>
      </w:pPr>
      <w:r w:rsidRPr="00DC6D7F">
        <w:rPr>
          <w:b/>
        </w:rPr>
        <w:t>Polizza</w:t>
      </w:r>
      <w:proofErr w:type="gramStart"/>
      <w:r w:rsidRPr="00DC6D7F">
        <w:rPr>
          <w:b/>
        </w:rPr>
        <w:tab/>
        <w:t xml:space="preserve">:  </w:t>
      </w:r>
      <w:r w:rsidRPr="00DC6D7F">
        <w:rPr>
          <w:b/>
        </w:rPr>
        <w:tab/>
      </w:r>
      <w:proofErr w:type="gramEnd"/>
      <w:r w:rsidR="00654594" w:rsidRPr="00654594">
        <w:rPr>
          <w:b/>
        </w:rPr>
        <w:t xml:space="preserve"> </w:t>
      </w:r>
      <w:r w:rsidR="00EA0AA8">
        <w:rPr>
          <w:b/>
        </w:rPr>
        <w:t>440361100/2</w:t>
      </w:r>
    </w:p>
    <w:tbl>
      <w:tblPr>
        <w:tblW w:w="8879" w:type="dxa"/>
        <w:tblLook w:val="04A0" w:firstRow="1" w:lastRow="0" w:firstColumn="1" w:lastColumn="0" w:noHBand="0" w:noVBand="1"/>
      </w:tblPr>
      <w:tblGrid>
        <w:gridCol w:w="8879"/>
      </w:tblGrid>
      <w:tr w:rsidR="00654594" w:rsidRPr="00654594" w14:paraId="341B9B8D" w14:textId="77777777" w:rsidTr="00AC77FD">
        <w:tc>
          <w:tcPr>
            <w:tcW w:w="5369" w:type="dxa"/>
          </w:tcPr>
          <w:p w14:paraId="48DF2858" w14:textId="189903BB" w:rsidR="00654594" w:rsidRPr="00654594" w:rsidRDefault="00654594" w:rsidP="00654594">
            <w:pPr>
              <w:suppressAutoHyphens/>
              <w:jc w:val="both"/>
              <w:rPr>
                <w:b/>
              </w:rPr>
            </w:pPr>
            <w:r w:rsidRPr="00654594">
              <w:rPr>
                <w:b/>
              </w:rPr>
              <w:fldChar w:fldCharType="begin"/>
            </w:r>
            <w:r w:rsidRPr="00654594">
              <w:rPr>
                <w:b/>
              </w:rPr>
              <w:instrText xml:space="preserve"> DOCPROPERTY  Aon_R_Ramo  \* MERGEFORMAT </w:instrText>
            </w:r>
            <w:r w:rsidRPr="00654594">
              <w:rPr>
                <w:b/>
                <w:lang w:val="en-US"/>
              </w:rPr>
              <w:fldChar w:fldCharType="separate"/>
            </w:r>
            <w:r w:rsidRPr="00654594">
              <w:rPr>
                <w:b/>
              </w:rPr>
              <w:fldChar w:fldCharType="end"/>
            </w:r>
          </w:p>
        </w:tc>
      </w:tr>
    </w:tbl>
    <w:p w14:paraId="1BDCF942" w14:textId="77777777" w:rsidR="00DC6D7F" w:rsidRPr="00DC6D7F" w:rsidRDefault="00DC6D7F" w:rsidP="00654594">
      <w:pPr>
        <w:suppressAutoHyphens/>
        <w:jc w:val="both"/>
        <w:rPr>
          <w:b/>
        </w:rPr>
      </w:pPr>
    </w:p>
    <w:p w14:paraId="57BA8364" w14:textId="6356EAF1" w:rsidR="00D85F32" w:rsidRPr="00EA0AA8" w:rsidRDefault="004A3C43" w:rsidP="00F541FC">
      <w:pPr>
        <w:numPr>
          <w:ilvl w:val="0"/>
          <w:numId w:val="37"/>
        </w:numPr>
        <w:suppressAutoHyphens/>
        <w:jc w:val="both"/>
        <w:rPr>
          <w:sz w:val="36"/>
          <w:szCs w:val="36"/>
        </w:rPr>
      </w:pPr>
      <w:r w:rsidRPr="00EA0AA8">
        <w:rPr>
          <w:b/>
        </w:rPr>
        <w:t>Ns. Rif.</w:t>
      </w:r>
      <w:proofErr w:type="gramStart"/>
      <w:r w:rsidRPr="00EA0AA8">
        <w:rPr>
          <w:b/>
        </w:rPr>
        <w:tab/>
        <w:t xml:space="preserve">:  </w:t>
      </w:r>
      <w:r w:rsidRPr="00EA0AA8">
        <w:rPr>
          <w:b/>
        </w:rPr>
        <w:tab/>
      </w:r>
      <w:proofErr w:type="gramEnd"/>
      <w:r w:rsidR="00DC6D7F" w:rsidRPr="00EA0AA8">
        <w:rPr>
          <w:b/>
          <w:bCs/>
          <w:color w:val="1F1F1F"/>
        </w:rPr>
        <w:t xml:space="preserve"> </w:t>
      </w:r>
      <w:r w:rsidR="00EA0AA8" w:rsidRPr="00EA0AA8">
        <w:rPr>
          <w:b/>
          <w:bCs/>
          <w:color w:val="1F1F1F"/>
          <w:shd w:val="clear" w:color="auto" w:fill="FFFFFF"/>
        </w:rPr>
        <w:t>13759/2</w:t>
      </w:r>
      <w:r w:rsidR="00EA0AA8">
        <w:rPr>
          <w:b/>
          <w:bCs/>
          <w:color w:val="1F1F1F"/>
          <w:shd w:val="clear" w:color="auto" w:fill="FFFFFF"/>
        </w:rPr>
        <w:t>4</w:t>
      </w:r>
    </w:p>
    <w:p w14:paraId="58E384A0" w14:textId="2B63D9E0" w:rsidR="00D85F32" w:rsidRPr="008D0740" w:rsidRDefault="00D85F32" w:rsidP="009D6B21">
      <w:pPr>
        <w:suppressAutoHyphens/>
        <w:jc w:val="both"/>
        <w:rPr>
          <w:sz w:val="32"/>
          <w:szCs w:val="32"/>
        </w:rPr>
      </w:pPr>
    </w:p>
    <w:p w14:paraId="30AA217F" w14:textId="54269DEF" w:rsidR="00D85F32" w:rsidRDefault="00233F37" w:rsidP="009D6B21">
      <w:pPr>
        <w:jc w:val="both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 </w:t>
      </w:r>
    </w:p>
    <w:p w14:paraId="72E54EFA" w14:textId="3414682D" w:rsidR="00C60516" w:rsidRPr="00654594" w:rsidRDefault="00C35720" w:rsidP="001E14F2">
      <w:pPr>
        <w:suppressAutoHyphens/>
        <w:ind w:left="360"/>
        <w:jc w:val="both"/>
        <w:rPr>
          <w:b/>
        </w:rPr>
      </w:pPr>
      <w:r>
        <w:rPr>
          <w:b/>
          <w:bCs/>
        </w:rPr>
        <w:t xml:space="preserve">Oggetto: Polizza </w:t>
      </w:r>
      <w:r w:rsidR="001E14F2" w:rsidRPr="001E14F2">
        <w:rPr>
          <w:b/>
          <w:bCs/>
        </w:rPr>
        <w:fldChar w:fldCharType="begin"/>
      </w:r>
      <w:r w:rsidR="001E14F2" w:rsidRPr="001E14F2">
        <w:rPr>
          <w:b/>
          <w:bCs/>
        </w:rPr>
        <w:instrText xml:space="preserve"> DOCPROPERTY  Aon_R_SinNroPolizza  \* MERGEFORMAT </w:instrText>
      </w:r>
      <w:r w:rsidR="001E14F2" w:rsidRPr="001E14F2">
        <w:rPr>
          <w:b/>
          <w:bCs/>
        </w:rPr>
        <w:fldChar w:fldCharType="separate"/>
      </w:r>
      <w:r w:rsidR="00EA0AA8">
        <w:rPr>
          <w:b/>
          <w:bCs/>
        </w:rPr>
        <w:t>440361100/2</w:t>
      </w:r>
      <w:r w:rsidR="001E14F2" w:rsidRPr="001E14F2">
        <w:rPr>
          <w:b/>
          <w:bCs/>
        </w:rPr>
        <w:fldChar w:fldCharType="end"/>
      </w:r>
      <w:r w:rsidR="001E14F2">
        <w:rPr>
          <w:b/>
          <w:bCs/>
        </w:rPr>
        <w:t xml:space="preserve"> </w:t>
      </w:r>
      <w:r w:rsidR="00C60516" w:rsidRPr="00654594">
        <w:rPr>
          <w:b/>
        </w:rPr>
        <w:t xml:space="preserve">Gruppo Cremonini – </w:t>
      </w:r>
      <w:proofErr w:type="spellStart"/>
      <w:r w:rsidR="00EA0AA8">
        <w:rPr>
          <w:b/>
        </w:rPr>
        <w:t>Inalca</w:t>
      </w:r>
      <w:proofErr w:type="spellEnd"/>
      <w:r w:rsidR="00EA0AA8">
        <w:rPr>
          <w:b/>
        </w:rPr>
        <w:t xml:space="preserve"> </w:t>
      </w:r>
      <w:r w:rsidR="001E14F2">
        <w:rPr>
          <w:b/>
        </w:rPr>
        <w:t xml:space="preserve">S.p.A. </w:t>
      </w:r>
      <w:r w:rsidR="00C60516" w:rsidRPr="00654594">
        <w:rPr>
          <w:b/>
        </w:rPr>
        <w:t xml:space="preserve">- Mancato </w:t>
      </w:r>
      <w:r w:rsidR="00EA0AA8">
        <w:rPr>
          <w:b/>
        </w:rPr>
        <w:t>freddo pesce</w:t>
      </w:r>
      <w:r w:rsidR="00654594">
        <w:rPr>
          <w:b/>
        </w:rPr>
        <w:t xml:space="preserve">             </w:t>
      </w:r>
      <w:r w:rsidR="001E14F2">
        <w:rPr>
          <w:b/>
        </w:rPr>
        <w:br/>
        <w:t xml:space="preserve">                </w:t>
      </w:r>
      <w:r w:rsidR="00C60516" w:rsidRPr="00654594">
        <w:rPr>
          <w:b/>
        </w:rPr>
        <w:t>congelat</w:t>
      </w:r>
      <w:r w:rsidR="00EA0AA8">
        <w:rPr>
          <w:b/>
        </w:rPr>
        <w:t>o (</w:t>
      </w:r>
      <w:proofErr w:type="spellStart"/>
      <w:r w:rsidR="00EA0AA8">
        <w:rPr>
          <w:b/>
        </w:rPr>
        <w:t>sardinelle</w:t>
      </w:r>
      <w:proofErr w:type="spellEnd"/>
      <w:r w:rsidR="00EA0AA8">
        <w:rPr>
          <w:b/>
        </w:rPr>
        <w:t>)</w:t>
      </w:r>
      <w:r w:rsidR="00654594">
        <w:rPr>
          <w:b/>
        </w:rPr>
        <w:t xml:space="preserve"> </w:t>
      </w:r>
      <w:r w:rsidR="001E14F2">
        <w:rPr>
          <w:b/>
        </w:rPr>
        <w:t xml:space="preserve">del </w:t>
      </w:r>
      <w:r w:rsidR="00EA0AA8">
        <w:rPr>
          <w:b/>
        </w:rPr>
        <w:t>28</w:t>
      </w:r>
      <w:r w:rsidR="001E14F2">
        <w:rPr>
          <w:b/>
        </w:rPr>
        <w:t>/03/2024</w:t>
      </w:r>
      <w:r w:rsidR="00654594">
        <w:rPr>
          <w:b/>
        </w:rPr>
        <w:t xml:space="preserve">- </w:t>
      </w:r>
      <w:r w:rsidR="00C60516" w:rsidRPr="00654594">
        <w:rPr>
          <w:b/>
        </w:rPr>
        <w:t xml:space="preserve">Viaggio </w:t>
      </w:r>
      <w:r w:rsidR="00EA0AA8">
        <w:rPr>
          <w:b/>
        </w:rPr>
        <w:t>Mauritania/</w:t>
      </w:r>
      <w:proofErr w:type="spellStart"/>
      <w:r w:rsidR="00EA0AA8">
        <w:rPr>
          <w:b/>
        </w:rPr>
        <w:t>congo</w:t>
      </w:r>
      <w:proofErr w:type="spellEnd"/>
      <w:r w:rsidR="00C60516" w:rsidRPr="00654594">
        <w:rPr>
          <w:b/>
        </w:rPr>
        <w:t xml:space="preserve"> - </w:t>
      </w:r>
      <w:r w:rsidR="001E14F2">
        <w:rPr>
          <w:b/>
        </w:rPr>
        <w:t xml:space="preserve"> </w:t>
      </w:r>
    </w:p>
    <w:p w14:paraId="1331A00D" w14:textId="58B969B1" w:rsidR="00C35720" w:rsidRDefault="00C35720" w:rsidP="009D6B21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  <w:t xml:space="preserve">        ---------------------------------------------------------------------------------------------------------</w:t>
      </w:r>
    </w:p>
    <w:p w14:paraId="2EA12254" w14:textId="77777777" w:rsidR="00C35720" w:rsidRDefault="00C35720" w:rsidP="009D6B21">
      <w:pPr>
        <w:spacing w:line="360" w:lineRule="auto"/>
        <w:jc w:val="both"/>
        <w:rPr>
          <w:b/>
          <w:bCs/>
        </w:rPr>
      </w:pPr>
    </w:p>
    <w:p w14:paraId="49F53083" w14:textId="00BA11C6" w:rsidR="00FD5585" w:rsidRDefault="00FD5585" w:rsidP="009D6B21">
      <w:pPr>
        <w:spacing w:line="360" w:lineRule="auto"/>
        <w:ind w:firstLine="708"/>
        <w:jc w:val="both"/>
        <w:rPr>
          <w:color w:val="000000"/>
          <w:sz w:val="20"/>
          <w:szCs w:val="20"/>
        </w:rPr>
      </w:pPr>
      <w:r>
        <w:rPr>
          <w:color w:val="000000"/>
        </w:rPr>
        <w:t>A seguito del gradito incarico ricevuto</w:t>
      </w:r>
      <w:r w:rsidR="0076456E">
        <w:rPr>
          <w:color w:val="000000"/>
        </w:rPr>
        <w:t xml:space="preserve"> in </w:t>
      </w:r>
      <w:r w:rsidR="00654594">
        <w:rPr>
          <w:color w:val="000000"/>
        </w:rPr>
        <w:t xml:space="preserve">data </w:t>
      </w:r>
      <w:r w:rsidR="00EA0AA8">
        <w:rPr>
          <w:color w:val="000000"/>
        </w:rPr>
        <w:t>13/08</w:t>
      </w:r>
      <w:r w:rsidR="00C60516">
        <w:rPr>
          <w:color w:val="000000"/>
        </w:rPr>
        <w:t>/</w:t>
      </w:r>
      <w:r w:rsidR="00654594">
        <w:rPr>
          <w:color w:val="000000"/>
        </w:rPr>
        <w:t>2024,</w:t>
      </w:r>
      <w:r>
        <w:rPr>
          <w:color w:val="000000"/>
        </w:rPr>
        <w:t xml:space="preserve"> abbiamo provveduto ad espletare i necessari accertamenti peritali in merito al sinistro in oggetto, come di seguito dettagliatamente riportato.</w:t>
      </w:r>
    </w:p>
    <w:p w14:paraId="4626AB10" w14:textId="77777777" w:rsidR="0069429A" w:rsidRPr="004D495D" w:rsidRDefault="0069429A" w:rsidP="009D6B21">
      <w:pPr>
        <w:jc w:val="both"/>
        <w:rPr>
          <w:color w:val="000000"/>
          <w:sz w:val="28"/>
          <w:szCs w:val="28"/>
        </w:rPr>
      </w:pPr>
    </w:p>
    <w:p w14:paraId="3B5E325F" w14:textId="3A3D959C" w:rsidR="002C17F0" w:rsidRDefault="00B36865" w:rsidP="009D6B21">
      <w:pPr>
        <w:ind w:left="360"/>
        <w:jc w:val="both"/>
        <w:rPr>
          <w:b/>
          <w:i/>
          <w:color w:val="000000"/>
        </w:rPr>
      </w:pPr>
      <w:r>
        <w:rPr>
          <w:b/>
          <w:i/>
          <w:color w:val="000000"/>
        </w:rPr>
        <w:t>1</w:t>
      </w:r>
      <w:r w:rsidRPr="00C24CBC">
        <w:rPr>
          <w:b/>
          <w:i/>
          <w:color w:val="000000"/>
        </w:rPr>
        <w:t xml:space="preserve"> </w:t>
      </w:r>
      <w:r w:rsidR="008D0740">
        <w:rPr>
          <w:b/>
          <w:i/>
          <w:color w:val="000000"/>
        </w:rPr>
        <w:t>-</w:t>
      </w:r>
      <w:r w:rsidRPr="00C24CBC">
        <w:rPr>
          <w:b/>
          <w:i/>
          <w:color w:val="000000"/>
        </w:rPr>
        <w:t xml:space="preserve"> </w:t>
      </w:r>
      <w:r w:rsidR="002C17F0">
        <w:rPr>
          <w:b/>
          <w:i/>
          <w:color w:val="000000"/>
        </w:rPr>
        <w:t xml:space="preserve">DATI </w:t>
      </w:r>
      <w:r w:rsidR="001D3C4A">
        <w:rPr>
          <w:b/>
          <w:i/>
          <w:color w:val="000000"/>
        </w:rPr>
        <w:t xml:space="preserve">GENERALI </w:t>
      </w:r>
    </w:p>
    <w:p w14:paraId="30A29B96" w14:textId="6C63226A" w:rsidR="005442B6" w:rsidRPr="008D0740" w:rsidRDefault="005442B6" w:rsidP="009D6B21">
      <w:pPr>
        <w:jc w:val="both"/>
        <w:rPr>
          <w:b/>
          <w:iCs/>
          <w:color w:val="000000"/>
          <w:sz w:val="36"/>
          <w:szCs w:val="36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98"/>
        <w:gridCol w:w="283"/>
        <w:gridCol w:w="5528"/>
      </w:tblGrid>
      <w:tr w:rsidR="00925FC5" w:rsidRPr="00911435" w14:paraId="697E355D" w14:textId="77777777" w:rsidTr="009133C1">
        <w:tc>
          <w:tcPr>
            <w:tcW w:w="3898" w:type="dxa"/>
          </w:tcPr>
          <w:p w14:paraId="76D9C684" w14:textId="77777777" w:rsidR="00925FC5" w:rsidRDefault="00925FC5" w:rsidP="009D6B21">
            <w:pPr>
              <w:jc w:val="both"/>
            </w:pPr>
          </w:p>
          <w:p w14:paraId="1BA1B4E2" w14:textId="210B94F0" w:rsidR="00925FC5" w:rsidRPr="008D114C" w:rsidRDefault="00DC6D7F" w:rsidP="009D6B21">
            <w:pPr>
              <w:pStyle w:val="Titolo1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Merce </w:t>
            </w:r>
            <w:r w:rsidR="00925FC5">
              <w:rPr>
                <w:sz w:val="24"/>
                <w:szCs w:val="24"/>
              </w:rPr>
              <w:t xml:space="preserve"> </w:t>
            </w:r>
          </w:p>
        </w:tc>
        <w:tc>
          <w:tcPr>
            <w:tcW w:w="283" w:type="dxa"/>
          </w:tcPr>
          <w:p w14:paraId="25A5108E" w14:textId="77777777" w:rsidR="00925FC5" w:rsidRDefault="00925FC5" w:rsidP="009D6B21">
            <w:pPr>
              <w:jc w:val="both"/>
              <w:rPr>
                <w:b/>
                <w:color w:val="000000"/>
              </w:rPr>
            </w:pPr>
          </w:p>
          <w:p w14:paraId="4878D1E1" w14:textId="77777777" w:rsidR="00925FC5" w:rsidRPr="008D114C" w:rsidRDefault="00925FC5" w:rsidP="009D6B2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5E188AB7" w14:textId="77777777" w:rsidR="00925FC5" w:rsidRPr="00C97FF3" w:rsidRDefault="00925FC5" w:rsidP="009D6B21">
            <w:pPr>
              <w:jc w:val="both"/>
              <w:rPr>
                <w:iCs/>
                <w:color w:val="000000"/>
                <w:u w:val="single"/>
              </w:rPr>
            </w:pPr>
          </w:p>
          <w:p w14:paraId="09C6DC87" w14:textId="11DCFF3C" w:rsidR="00DC6D7F" w:rsidRPr="002956AE" w:rsidRDefault="001E14F2" w:rsidP="00EA605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A24C9D">
              <w:rPr>
                <w:b/>
                <w:bCs/>
              </w:rPr>
              <w:t>13</w:t>
            </w:r>
            <w:r w:rsidR="00EA0AA8">
              <w:rPr>
                <w:b/>
                <w:bCs/>
              </w:rPr>
              <w:t xml:space="preserve">00 cartoni di </w:t>
            </w:r>
            <w:proofErr w:type="spellStart"/>
            <w:r w:rsidR="00EA0AA8">
              <w:rPr>
                <w:b/>
                <w:bCs/>
              </w:rPr>
              <w:t>sardinelle</w:t>
            </w:r>
            <w:proofErr w:type="spellEnd"/>
            <w:r w:rsidR="00EA0AA8">
              <w:rPr>
                <w:b/>
                <w:bCs/>
              </w:rPr>
              <w:t xml:space="preserve"> congelate</w:t>
            </w:r>
          </w:p>
          <w:p w14:paraId="6E8E707C" w14:textId="72094E1A" w:rsidR="00031BD8" w:rsidRPr="00031BD8" w:rsidRDefault="00031BD8" w:rsidP="00031BD8">
            <w:pPr>
              <w:jc w:val="both"/>
              <w:rPr>
                <w:b/>
                <w:bCs/>
              </w:rPr>
            </w:pPr>
          </w:p>
        </w:tc>
      </w:tr>
      <w:tr w:rsidR="00F92E05" w:rsidRPr="00911435" w14:paraId="4CB595C0" w14:textId="77777777" w:rsidTr="009133C1">
        <w:tc>
          <w:tcPr>
            <w:tcW w:w="3898" w:type="dxa"/>
          </w:tcPr>
          <w:p w14:paraId="54412631" w14:textId="77777777" w:rsidR="00F92E05" w:rsidRPr="00783C22" w:rsidRDefault="00F92E05" w:rsidP="009D6B21">
            <w:pPr>
              <w:jc w:val="both"/>
              <w:rPr>
                <w:b/>
                <w:bCs/>
              </w:rPr>
            </w:pPr>
          </w:p>
          <w:p w14:paraId="1E4FB2FE" w14:textId="4835FD41" w:rsidR="00F92E05" w:rsidRPr="00783C22" w:rsidRDefault="00F83900" w:rsidP="009D6B21">
            <w:pPr>
              <w:jc w:val="both"/>
            </w:pPr>
            <w:r w:rsidRPr="00783C22">
              <w:rPr>
                <w:b/>
              </w:rPr>
              <w:t xml:space="preserve">Peso </w:t>
            </w:r>
            <w:r w:rsidR="00EA605E">
              <w:rPr>
                <w:b/>
              </w:rPr>
              <w:t>complessivo</w:t>
            </w:r>
          </w:p>
        </w:tc>
        <w:tc>
          <w:tcPr>
            <w:tcW w:w="283" w:type="dxa"/>
          </w:tcPr>
          <w:p w14:paraId="0BD07E6D" w14:textId="77777777" w:rsidR="00F92E05" w:rsidRPr="00783C22" w:rsidRDefault="00F92E05" w:rsidP="009D6B21">
            <w:pPr>
              <w:jc w:val="both"/>
              <w:rPr>
                <w:b/>
                <w:color w:val="000000"/>
              </w:rPr>
            </w:pPr>
          </w:p>
          <w:p w14:paraId="7292795C" w14:textId="588EC854" w:rsidR="00F92E05" w:rsidRPr="00783C22" w:rsidRDefault="00F92E05" w:rsidP="009D6B21">
            <w:pPr>
              <w:jc w:val="both"/>
              <w:rPr>
                <w:b/>
                <w:color w:val="000000"/>
              </w:rPr>
            </w:pPr>
            <w:r w:rsidRPr="00783C22"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1E7A7403" w14:textId="77777777" w:rsidR="004D495D" w:rsidRPr="00783C22" w:rsidRDefault="00DC6D7F" w:rsidP="009D6B21">
            <w:pPr>
              <w:ind w:left="142" w:hanging="142"/>
              <w:jc w:val="both"/>
              <w:rPr>
                <w:b/>
                <w:bCs/>
              </w:rPr>
            </w:pPr>
            <w:r w:rsidRPr="00783C22">
              <w:rPr>
                <w:b/>
                <w:bCs/>
              </w:rPr>
              <w:t xml:space="preserve"> </w:t>
            </w:r>
          </w:p>
          <w:p w14:paraId="1CD2AE5E" w14:textId="29BD1C50" w:rsidR="00783C22" w:rsidRPr="00031BD8" w:rsidRDefault="001E14F2" w:rsidP="00031BD8">
            <w:pPr>
              <w:jc w:val="both"/>
              <w:rPr>
                <w:b/>
                <w:bCs/>
                <w:iCs/>
                <w:color w:val="000000"/>
              </w:rPr>
            </w:pPr>
            <w:r>
              <w:rPr>
                <w:b/>
                <w:bCs/>
                <w:iCs/>
                <w:color w:val="000000"/>
              </w:rPr>
              <w:t xml:space="preserve">Kg. </w:t>
            </w:r>
            <w:r w:rsidR="00EA0AA8">
              <w:rPr>
                <w:b/>
                <w:bCs/>
                <w:iCs/>
                <w:color w:val="000000"/>
              </w:rPr>
              <w:t xml:space="preserve"> </w:t>
            </w:r>
            <w:r w:rsidR="00A24C9D">
              <w:rPr>
                <w:b/>
                <w:bCs/>
                <w:iCs/>
                <w:color w:val="000000"/>
              </w:rPr>
              <w:t xml:space="preserve">26.000 netti – 27.300 lordi (come da </w:t>
            </w:r>
            <w:proofErr w:type="spellStart"/>
            <w:r w:rsidR="00A24C9D">
              <w:rPr>
                <w:b/>
                <w:bCs/>
                <w:iCs/>
                <w:color w:val="000000"/>
              </w:rPr>
              <w:t>packing</w:t>
            </w:r>
            <w:proofErr w:type="spellEnd"/>
            <w:r w:rsidR="00A24C9D">
              <w:rPr>
                <w:b/>
                <w:bCs/>
                <w:iCs/>
                <w:color w:val="000000"/>
              </w:rPr>
              <w:t xml:space="preserve"> list)</w:t>
            </w:r>
          </w:p>
          <w:p w14:paraId="7846BC60" w14:textId="043398C4" w:rsidR="00783C22" w:rsidRPr="00783C22" w:rsidRDefault="00783C22" w:rsidP="00783C22">
            <w:pPr>
              <w:ind w:left="142" w:hanging="142"/>
              <w:jc w:val="both"/>
              <w:rPr>
                <w:b/>
                <w:bCs/>
                <w:iCs/>
                <w:color w:val="000000"/>
              </w:rPr>
            </w:pPr>
          </w:p>
        </w:tc>
      </w:tr>
      <w:tr w:rsidR="00925FC5" w:rsidRPr="00EA605E" w14:paraId="2E107851" w14:textId="77777777" w:rsidTr="009133C1">
        <w:tc>
          <w:tcPr>
            <w:tcW w:w="3898" w:type="dxa"/>
          </w:tcPr>
          <w:p w14:paraId="29D2156A" w14:textId="77777777" w:rsidR="00925FC5" w:rsidRPr="00C52FCC" w:rsidRDefault="00925FC5" w:rsidP="009D6B21">
            <w:pPr>
              <w:jc w:val="both"/>
              <w:rPr>
                <w:b/>
              </w:rPr>
            </w:pPr>
          </w:p>
          <w:p w14:paraId="7B8C5B2C" w14:textId="15A5E3BA" w:rsidR="00925FC5" w:rsidRPr="008D114C" w:rsidRDefault="00FF1788" w:rsidP="009D6B21">
            <w:pPr>
              <w:jc w:val="both"/>
              <w:rPr>
                <w:b/>
              </w:rPr>
            </w:pPr>
            <w:r>
              <w:rPr>
                <w:b/>
              </w:rPr>
              <w:t>Valore merce</w:t>
            </w:r>
            <w:r w:rsidR="000D64A6">
              <w:rPr>
                <w:b/>
              </w:rPr>
              <w:t xml:space="preserve"> </w:t>
            </w:r>
            <w:r w:rsidR="00DC6D7F">
              <w:rPr>
                <w:b/>
              </w:rPr>
              <w:t xml:space="preserve"> </w:t>
            </w:r>
          </w:p>
        </w:tc>
        <w:tc>
          <w:tcPr>
            <w:tcW w:w="283" w:type="dxa"/>
          </w:tcPr>
          <w:p w14:paraId="529294C1" w14:textId="77777777" w:rsidR="00925FC5" w:rsidRPr="00C52FCC" w:rsidRDefault="00925FC5" w:rsidP="009D6B21">
            <w:pPr>
              <w:jc w:val="both"/>
              <w:rPr>
                <w:b/>
                <w:color w:val="000000"/>
              </w:rPr>
            </w:pPr>
          </w:p>
          <w:p w14:paraId="5C618DFF" w14:textId="77777777" w:rsidR="00925FC5" w:rsidRPr="008D114C" w:rsidRDefault="00925FC5" w:rsidP="009D6B21">
            <w:pPr>
              <w:jc w:val="both"/>
              <w:rPr>
                <w:b/>
                <w:color w:val="000000"/>
              </w:rPr>
            </w:pPr>
            <w:r w:rsidRPr="008D114C"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2FB7BE5B" w14:textId="77777777" w:rsidR="00925FC5" w:rsidRPr="005278AE" w:rsidRDefault="003F65FE" w:rsidP="009D6B21">
            <w:pPr>
              <w:ind w:hanging="8"/>
              <w:jc w:val="both"/>
              <w:rPr>
                <w:color w:val="000000"/>
              </w:rPr>
            </w:pPr>
            <w:r w:rsidRPr="005278AE">
              <w:rPr>
                <w:color w:val="000000"/>
              </w:rPr>
              <w:t xml:space="preserve"> </w:t>
            </w:r>
          </w:p>
          <w:p w14:paraId="2EF836C1" w14:textId="361DC18B" w:rsidR="00DC6D7F" w:rsidRPr="00A24C9D" w:rsidRDefault="00A24C9D" w:rsidP="00031BD8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Euro 24.518,00</w:t>
            </w:r>
            <w:r w:rsidR="008D6D6E">
              <w:rPr>
                <w:b/>
                <w:bCs/>
                <w:color w:val="000000"/>
              </w:rPr>
              <w:t xml:space="preserve"> - </w:t>
            </w:r>
            <w:r w:rsidR="001E14F2">
              <w:rPr>
                <w:b/>
                <w:bCs/>
                <w:color w:val="000000"/>
              </w:rPr>
              <w:t xml:space="preserve">come da fattura </w:t>
            </w:r>
            <w:proofErr w:type="spellStart"/>
            <w:r>
              <w:rPr>
                <w:b/>
                <w:bCs/>
                <w:color w:val="000000"/>
              </w:rPr>
              <w:t>Inalca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 w:rsidRPr="00A24C9D">
              <w:rPr>
                <w:rFonts w:eastAsiaTheme="minorEastAsia"/>
                <w:b/>
                <w:bCs/>
                <w:lang w:eastAsia="ja-JP"/>
              </w:rPr>
              <w:t>801596</w:t>
            </w:r>
            <w:r>
              <w:rPr>
                <w:rFonts w:eastAsiaTheme="minorEastAsia"/>
                <w:b/>
                <w:bCs/>
                <w:lang w:eastAsia="ja-JP"/>
              </w:rPr>
              <w:t xml:space="preserve"> del 28/03/024</w:t>
            </w:r>
          </w:p>
          <w:p w14:paraId="5529578C" w14:textId="4A972730" w:rsidR="00031BD8" w:rsidRPr="00EA605E" w:rsidRDefault="00031BD8" w:rsidP="00031BD8">
            <w:pPr>
              <w:jc w:val="both"/>
              <w:rPr>
                <w:b/>
                <w:bCs/>
                <w:color w:val="000000"/>
              </w:rPr>
            </w:pPr>
          </w:p>
        </w:tc>
      </w:tr>
      <w:tr w:rsidR="00925FC5" w:rsidRPr="00B21C4E" w14:paraId="2C512F4B" w14:textId="77777777" w:rsidTr="009133C1">
        <w:tc>
          <w:tcPr>
            <w:tcW w:w="3898" w:type="dxa"/>
          </w:tcPr>
          <w:p w14:paraId="0FE636FE" w14:textId="77777777" w:rsidR="00925FC5" w:rsidRPr="00EA605E" w:rsidRDefault="00925FC5" w:rsidP="009D6B21">
            <w:pPr>
              <w:jc w:val="both"/>
              <w:rPr>
                <w:b/>
                <w:sz w:val="22"/>
                <w:szCs w:val="22"/>
              </w:rPr>
            </w:pPr>
          </w:p>
          <w:p w14:paraId="0DD87935" w14:textId="33D5BB11" w:rsidR="00925FC5" w:rsidRPr="008D0740" w:rsidRDefault="00A24C9D" w:rsidP="009D6B2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</w:t>
            </w:r>
            <w:r w:rsidR="00EA605E">
              <w:rPr>
                <w:b/>
                <w:color w:val="000000"/>
              </w:rPr>
              <w:t>enditore</w:t>
            </w:r>
            <w:r w:rsidR="009D6B21">
              <w:rPr>
                <w:b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4AE8BF1" w14:textId="77777777" w:rsidR="00925FC5" w:rsidRPr="004D495D" w:rsidRDefault="00925FC5" w:rsidP="009D6B21">
            <w:pPr>
              <w:jc w:val="both"/>
              <w:rPr>
                <w:b/>
                <w:color w:val="000000"/>
                <w:sz w:val="22"/>
                <w:szCs w:val="22"/>
              </w:rPr>
            </w:pPr>
          </w:p>
          <w:p w14:paraId="773B8466" w14:textId="77777777" w:rsidR="00925FC5" w:rsidRPr="008D114C" w:rsidRDefault="00925FC5" w:rsidP="009D6B2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52ACACB2" w14:textId="1E44CEA3" w:rsidR="00A24C9D" w:rsidRPr="00A24C9D" w:rsidRDefault="00EA605E" w:rsidP="00A24C9D">
            <w:pPr>
              <w:jc w:val="both"/>
              <w:rPr>
                <w:b/>
                <w:bCs/>
                <w:color w:val="000000"/>
              </w:rPr>
            </w:pPr>
            <w:r w:rsidRPr="001E14F2">
              <w:rPr>
                <w:color w:val="000000"/>
                <w:lang w:val="en-US"/>
              </w:rPr>
              <w:t xml:space="preserve"> </w:t>
            </w:r>
            <w:r w:rsidR="001E14F2" w:rsidRPr="001E14F2">
              <w:rPr>
                <w:b/>
                <w:bCs/>
                <w:color w:val="000000"/>
                <w:lang w:val="en-US"/>
              </w:rPr>
              <w:t xml:space="preserve"> </w:t>
            </w:r>
            <w:r w:rsidR="001E14F2" w:rsidRPr="00A24C9D">
              <w:rPr>
                <w:b/>
                <w:bCs/>
                <w:color w:val="000000"/>
              </w:rPr>
              <w:br/>
            </w:r>
            <w:r w:rsidR="00A24C9D" w:rsidRPr="00A24C9D">
              <w:rPr>
                <w:b/>
                <w:bCs/>
                <w:color w:val="000000"/>
              </w:rPr>
              <w:t xml:space="preserve">INALCA S.p.A. </w:t>
            </w:r>
          </w:p>
          <w:p w14:paraId="339A6D4D" w14:textId="77777777" w:rsidR="00A24C9D" w:rsidRPr="00A24C9D" w:rsidRDefault="00A24C9D" w:rsidP="00A24C9D">
            <w:pPr>
              <w:jc w:val="both"/>
              <w:rPr>
                <w:color w:val="000000"/>
              </w:rPr>
            </w:pPr>
            <w:r w:rsidRPr="00A24C9D">
              <w:rPr>
                <w:color w:val="000000"/>
              </w:rPr>
              <w:t>Via Spilamberto,30/C</w:t>
            </w:r>
          </w:p>
          <w:p w14:paraId="3739607A" w14:textId="34AEDE7F" w:rsidR="00EA605E" w:rsidRPr="00A24C9D" w:rsidRDefault="00A24C9D" w:rsidP="00A24C9D">
            <w:pPr>
              <w:jc w:val="both"/>
              <w:rPr>
                <w:color w:val="000000"/>
              </w:rPr>
            </w:pPr>
            <w:r w:rsidRPr="00A24C9D">
              <w:rPr>
                <w:color w:val="000000"/>
              </w:rPr>
              <w:t>41014 - Castelvetro (MO)</w:t>
            </w:r>
          </w:p>
          <w:p w14:paraId="08C5EE3C" w14:textId="11C13722" w:rsidR="001E14F2" w:rsidRPr="00031BD8" w:rsidRDefault="001E14F2" w:rsidP="001E14F2">
            <w:pPr>
              <w:jc w:val="both"/>
              <w:rPr>
                <w:color w:val="000000"/>
              </w:rPr>
            </w:pPr>
          </w:p>
        </w:tc>
      </w:tr>
      <w:tr w:rsidR="00A24C9D" w:rsidRPr="00B21C4E" w14:paraId="77DB05C5" w14:textId="77777777" w:rsidTr="009133C1">
        <w:tc>
          <w:tcPr>
            <w:tcW w:w="3898" w:type="dxa"/>
          </w:tcPr>
          <w:p w14:paraId="50AC84A1" w14:textId="77777777" w:rsidR="00A24C9D" w:rsidRDefault="00A24C9D" w:rsidP="009D6B21">
            <w:pPr>
              <w:jc w:val="both"/>
              <w:rPr>
                <w:b/>
                <w:sz w:val="22"/>
                <w:szCs w:val="22"/>
              </w:rPr>
            </w:pPr>
          </w:p>
          <w:p w14:paraId="1D4F7242" w14:textId="7CED9E4A" w:rsidR="00A24C9D" w:rsidRPr="00EA605E" w:rsidRDefault="00A24C9D" w:rsidP="009D6B21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Mittente</w:t>
            </w:r>
          </w:p>
        </w:tc>
        <w:tc>
          <w:tcPr>
            <w:tcW w:w="283" w:type="dxa"/>
          </w:tcPr>
          <w:p w14:paraId="6D070003" w14:textId="77777777" w:rsidR="00A24C9D" w:rsidRDefault="00A24C9D" w:rsidP="009D6B21">
            <w:pPr>
              <w:jc w:val="both"/>
              <w:rPr>
                <w:b/>
                <w:color w:val="000000"/>
                <w:sz w:val="22"/>
                <w:szCs w:val="22"/>
              </w:rPr>
            </w:pPr>
          </w:p>
          <w:p w14:paraId="0BDF1157" w14:textId="40986355" w:rsidR="00A24C9D" w:rsidRPr="004D495D" w:rsidRDefault="00A24C9D" w:rsidP="009D6B21">
            <w:pPr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:</w:t>
            </w:r>
          </w:p>
        </w:tc>
        <w:tc>
          <w:tcPr>
            <w:tcW w:w="5528" w:type="dxa"/>
          </w:tcPr>
          <w:p w14:paraId="5604570C" w14:textId="77777777" w:rsidR="00A24C9D" w:rsidRDefault="00A24C9D" w:rsidP="00A24C9D">
            <w:pPr>
              <w:jc w:val="both"/>
              <w:rPr>
                <w:color w:val="000000"/>
                <w:lang w:val="en-US"/>
              </w:rPr>
            </w:pPr>
          </w:p>
          <w:p w14:paraId="5F146E5E" w14:textId="77777777" w:rsidR="00A24C9D" w:rsidRPr="009D23FB" w:rsidRDefault="00A24C9D" w:rsidP="00A24C9D">
            <w:pPr>
              <w:jc w:val="both"/>
              <w:rPr>
                <w:b/>
                <w:bCs/>
                <w:color w:val="000000"/>
                <w:lang w:val="en-US"/>
              </w:rPr>
            </w:pPr>
            <w:r w:rsidRPr="009D23FB">
              <w:rPr>
                <w:b/>
                <w:bCs/>
                <w:color w:val="000000"/>
                <w:lang w:val="en-US"/>
              </w:rPr>
              <w:t xml:space="preserve">Cornelis </w:t>
            </w:r>
            <w:proofErr w:type="spellStart"/>
            <w:r w:rsidRPr="009D23FB">
              <w:rPr>
                <w:b/>
                <w:bCs/>
                <w:color w:val="000000"/>
                <w:lang w:val="en-US"/>
              </w:rPr>
              <w:t>Vroljk</w:t>
            </w:r>
            <w:proofErr w:type="spellEnd"/>
            <w:r w:rsidRPr="009D23FB">
              <w:rPr>
                <w:b/>
                <w:bCs/>
                <w:color w:val="000000"/>
                <w:lang w:val="en-US"/>
              </w:rPr>
              <w:t xml:space="preserve"> BV</w:t>
            </w:r>
          </w:p>
          <w:p w14:paraId="19C35D8E" w14:textId="77777777" w:rsidR="00A24C9D" w:rsidRDefault="00A24C9D" w:rsidP="00A24C9D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Post Bus 54</w:t>
            </w:r>
          </w:p>
          <w:p w14:paraId="585F37EC" w14:textId="77777777" w:rsidR="00A24C9D" w:rsidRDefault="00A24C9D" w:rsidP="00A24C9D">
            <w:pPr>
              <w:jc w:val="both"/>
              <w:rPr>
                <w:color w:val="000000"/>
              </w:rPr>
            </w:pPr>
            <w:proofErr w:type="spellStart"/>
            <w:r w:rsidRPr="00A24C9D">
              <w:rPr>
                <w:color w:val="000000"/>
              </w:rPr>
              <w:t>IJmuiden</w:t>
            </w:r>
            <w:proofErr w:type="spellEnd"/>
            <w:r>
              <w:rPr>
                <w:color w:val="000000"/>
              </w:rPr>
              <w:t xml:space="preserve"> - Paesi Bassi</w:t>
            </w:r>
          </w:p>
          <w:p w14:paraId="07A8F566" w14:textId="462970BE" w:rsidR="00A24C9D" w:rsidRPr="001E14F2" w:rsidRDefault="00A24C9D" w:rsidP="00A24C9D">
            <w:pPr>
              <w:jc w:val="both"/>
              <w:rPr>
                <w:color w:val="000000"/>
                <w:lang w:val="en-US"/>
              </w:rPr>
            </w:pPr>
          </w:p>
        </w:tc>
      </w:tr>
      <w:tr w:rsidR="00FB4769" w:rsidRPr="00EA605E" w14:paraId="6ACAF3E4" w14:textId="77777777" w:rsidTr="009133C1">
        <w:tc>
          <w:tcPr>
            <w:tcW w:w="3898" w:type="dxa"/>
          </w:tcPr>
          <w:p w14:paraId="765E19B8" w14:textId="77777777" w:rsidR="00FB4769" w:rsidRDefault="00FB4769" w:rsidP="00B26831">
            <w:pPr>
              <w:jc w:val="both"/>
              <w:rPr>
                <w:b/>
              </w:rPr>
            </w:pPr>
          </w:p>
          <w:p w14:paraId="71B2BCC0" w14:textId="517FA0E5" w:rsidR="00FB4769" w:rsidRPr="00FD5585" w:rsidRDefault="00FB4769" w:rsidP="00B26831">
            <w:pPr>
              <w:jc w:val="both"/>
              <w:rPr>
                <w:b/>
              </w:rPr>
            </w:pPr>
            <w:r>
              <w:rPr>
                <w:b/>
              </w:rPr>
              <w:t>Destinatari</w:t>
            </w:r>
            <w:r w:rsidR="00031BD8">
              <w:rPr>
                <w:b/>
              </w:rPr>
              <w:t>a</w:t>
            </w:r>
            <w:r w:rsidR="00EA605E">
              <w:rPr>
                <w:b/>
              </w:rPr>
              <w:t>/Acquirente</w:t>
            </w:r>
          </w:p>
        </w:tc>
        <w:tc>
          <w:tcPr>
            <w:tcW w:w="283" w:type="dxa"/>
          </w:tcPr>
          <w:p w14:paraId="76E64A7E" w14:textId="77777777" w:rsidR="00FB4769" w:rsidRDefault="00FB4769" w:rsidP="00B26831">
            <w:pPr>
              <w:jc w:val="both"/>
              <w:rPr>
                <w:b/>
                <w:color w:val="000000"/>
              </w:rPr>
            </w:pPr>
          </w:p>
          <w:p w14:paraId="71000AC2" w14:textId="7BC4B882" w:rsidR="00FB4769" w:rsidRPr="00FD5585" w:rsidRDefault="00FB4769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797874B4" w14:textId="77777777" w:rsidR="00FB4769" w:rsidRPr="005278AE" w:rsidRDefault="00FB4769" w:rsidP="00B26831">
            <w:pPr>
              <w:ind w:left="72" w:hanging="72"/>
              <w:jc w:val="both"/>
              <w:rPr>
                <w:color w:val="000000"/>
                <w:lang w:val="en-US"/>
              </w:rPr>
            </w:pPr>
          </w:p>
          <w:p w14:paraId="3B49F0A2" w14:textId="77777777" w:rsidR="00A24C9D" w:rsidRPr="00A24C9D" w:rsidRDefault="00A24C9D" w:rsidP="00A24C9D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 w:rsidRPr="00A24C9D">
              <w:rPr>
                <w:b/>
                <w:bCs/>
                <w:color w:val="000000"/>
              </w:rPr>
              <w:t>INALCA BRAZZAVILLE SARL</w:t>
            </w:r>
            <w:r w:rsidRPr="00A24C9D">
              <w:rPr>
                <w:b/>
                <w:bCs/>
                <w:color w:val="000000"/>
              </w:rPr>
              <w:t>U</w:t>
            </w:r>
          </w:p>
          <w:p w14:paraId="4E991922" w14:textId="02E48DEE" w:rsidR="00A24C9D" w:rsidRPr="00A24C9D" w:rsidRDefault="00A24C9D" w:rsidP="00A24C9D">
            <w:pPr>
              <w:ind w:left="72" w:hanging="72"/>
              <w:jc w:val="both"/>
              <w:rPr>
                <w:color w:val="000000"/>
              </w:rPr>
            </w:pPr>
            <w:r w:rsidRPr="00A24C9D">
              <w:rPr>
                <w:color w:val="000000"/>
              </w:rPr>
              <w:t>RUELLE</w:t>
            </w:r>
            <w:r w:rsidRPr="00A24C9D">
              <w:rPr>
                <w:color w:val="000000"/>
              </w:rPr>
              <w:t xml:space="preserve"> </w:t>
            </w:r>
            <w:proofErr w:type="gramStart"/>
            <w:r w:rsidRPr="00A24C9D">
              <w:rPr>
                <w:color w:val="000000"/>
              </w:rPr>
              <w:t>PERPEN</w:t>
            </w:r>
            <w:r w:rsidRPr="00A24C9D">
              <w:rPr>
                <w:color w:val="000000"/>
              </w:rPr>
              <w:t xml:space="preserve"> </w:t>
            </w:r>
            <w:r w:rsidRPr="00A24C9D">
              <w:rPr>
                <w:color w:val="000000"/>
              </w:rPr>
              <w:t>.A</w:t>
            </w:r>
            <w:proofErr w:type="gramEnd"/>
            <w:r w:rsidRPr="00A24C9D">
              <w:rPr>
                <w:color w:val="000000"/>
              </w:rPr>
              <w:t xml:space="preserve"> L'AVENUE G</w:t>
            </w:r>
            <w:r>
              <w:rPr>
                <w:color w:val="000000"/>
              </w:rPr>
              <w:t xml:space="preserve">. </w:t>
            </w:r>
            <w:r w:rsidRPr="00A24C9D">
              <w:rPr>
                <w:color w:val="000000"/>
              </w:rPr>
              <w:t>DUMOND</w:t>
            </w:r>
          </w:p>
          <w:p w14:paraId="3894247C" w14:textId="62660205" w:rsidR="00EA605E" w:rsidRPr="00A24C9D" w:rsidRDefault="00A24C9D" w:rsidP="00A24C9D">
            <w:pPr>
              <w:ind w:left="72" w:hanging="72"/>
              <w:jc w:val="both"/>
              <w:rPr>
                <w:color w:val="000000"/>
              </w:rPr>
            </w:pPr>
            <w:r w:rsidRPr="00A24C9D">
              <w:rPr>
                <w:color w:val="000000"/>
              </w:rPr>
              <w:t>POINTE NOIRE - CONGO</w:t>
            </w:r>
          </w:p>
          <w:p w14:paraId="29A99BCE" w14:textId="21632711" w:rsidR="008D6D6E" w:rsidRPr="008D6D6E" w:rsidRDefault="008D6D6E" w:rsidP="008D6D6E">
            <w:pPr>
              <w:ind w:left="72" w:hanging="72"/>
              <w:jc w:val="both"/>
              <w:rPr>
                <w:color w:val="000000"/>
              </w:rPr>
            </w:pPr>
          </w:p>
        </w:tc>
      </w:tr>
      <w:tr w:rsidR="009A4E17" w:rsidRPr="00DC6D7F" w14:paraId="5A696B01" w14:textId="77777777" w:rsidTr="009133C1">
        <w:tc>
          <w:tcPr>
            <w:tcW w:w="3898" w:type="dxa"/>
          </w:tcPr>
          <w:p w14:paraId="05603F3C" w14:textId="77777777" w:rsidR="009A4E17" w:rsidRPr="00EA605E" w:rsidRDefault="009A4E17" w:rsidP="00B26831">
            <w:pPr>
              <w:jc w:val="both"/>
              <w:rPr>
                <w:b/>
                <w:lang w:val="en-US"/>
              </w:rPr>
            </w:pPr>
          </w:p>
          <w:p w14:paraId="64BE667D" w14:textId="5E8D80FD" w:rsidR="009A4E17" w:rsidRDefault="009A4E17" w:rsidP="00B26831">
            <w:pPr>
              <w:jc w:val="both"/>
              <w:rPr>
                <w:b/>
              </w:rPr>
            </w:pPr>
            <w:r>
              <w:rPr>
                <w:b/>
              </w:rPr>
              <w:t>Causale trasporto</w:t>
            </w:r>
          </w:p>
        </w:tc>
        <w:tc>
          <w:tcPr>
            <w:tcW w:w="283" w:type="dxa"/>
          </w:tcPr>
          <w:p w14:paraId="3D730867" w14:textId="77777777" w:rsidR="009A4E17" w:rsidRDefault="009A4E17" w:rsidP="00B26831">
            <w:pPr>
              <w:jc w:val="both"/>
              <w:rPr>
                <w:b/>
                <w:color w:val="000000"/>
              </w:rPr>
            </w:pPr>
          </w:p>
          <w:p w14:paraId="776EB741" w14:textId="01161A7C" w:rsidR="009A4E17" w:rsidRDefault="009A4E17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293F34EF" w14:textId="77777777" w:rsidR="009A4E17" w:rsidRDefault="009A4E17" w:rsidP="00B26831">
            <w:pPr>
              <w:ind w:left="72" w:hanging="72"/>
              <w:jc w:val="both"/>
              <w:rPr>
                <w:color w:val="000000"/>
              </w:rPr>
            </w:pPr>
          </w:p>
          <w:p w14:paraId="2F34DD1B" w14:textId="0DD0845A" w:rsidR="009A4E17" w:rsidRPr="009F2DD0" w:rsidRDefault="00EA605E" w:rsidP="009A4E17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Vendita</w:t>
            </w:r>
          </w:p>
          <w:p w14:paraId="6D791D64" w14:textId="544FC2DF" w:rsidR="009A4E17" w:rsidRPr="009A4E17" w:rsidRDefault="009A4E17" w:rsidP="009A4E17">
            <w:pPr>
              <w:ind w:left="72" w:hanging="72"/>
              <w:jc w:val="both"/>
              <w:rPr>
                <w:color w:val="000000"/>
              </w:rPr>
            </w:pPr>
          </w:p>
        </w:tc>
      </w:tr>
      <w:tr w:rsidR="009A4E17" w:rsidRPr="00EA605E" w14:paraId="68AAAC45" w14:textId="77777777" w:rsidTr="009133C1">
        <w:tc>
          <w:tcPr>
            <w:tcW w:w="3898" w:type="dxa"/>
          </w:tcPr>
          <w:p w14:paraId="3E21DBC4" w14:textId="77777777" w:rsidR="009A4E17" w:rsidRDefault="009A4E17" w:rsidP="00B26831">
            <w:pPr>
              <w:jc w:val="both"/>
              <w:rPr>
                <w:b/>
              </w:rPr>
            </w:pPr>
          </w:p>
          <w:p w14:paraId="0FFC0D82" w14:textId="1CD41E4E" w:rsidR="009A4E17" w:rsidRDefault="009A4E17" w:rsidP="00B26831">
            <w:pPr>
              <w:jc w:val="both"/>
              <w:rPr>
                <w:b/>
              </w:rPr>
            </w:pPr>
            <w:r>
              <w:rPr>
                <w:b/>
              </w:rPr>
              <w:t>Vettore</w:t>
            </w:r>
            <w:r w:rsidR="00EA605E">
              <w:rPr>
                <w:b/>
              </w:rPr>
              <w:t xml:space="preserve"> </w:t>
            </w:r>
          </w:p>
        </w:tc>
        <w:tc>
          <w:tcPr>
            <w:tcW w:w="283" w:type="dxa"/>
          </w:tcPr>
          <w:p w14:paraId="32EC4CCB" w14:textId="77777777" w:rsidR="009A4E17" w:rsidRDefault="009A4E17" w:rsidP="00B26831">
            <w:pPr>
              <w:jc w:val="both"/>
              <w:rPr>
                <w:b/>
                <w:color w:val="000000"/>
              </w:rPr>
            </w:pPr>
          </w:p>
          <w:p w14:paraId="539EF8C9" w14:textId="2E4AD54C" w:rsidR="009A4E17" w:rsidRDefault="009A4E17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0EF99395" w14:textId="77777777" w:rsidR="009A4E17" w:rsidRPr="005278AE" w:rsidRDefault="009A4E17" w:rsidP="00B26831">
            <w:pPr>
              <w:ind w:left="72" w:hanging="72"/>
              <w:jc w:val="both"/>
              <w:rPr>
                <w:color w:val="000000"/>
                <w:lang w:val="en-US"/>
              </w:rPr>
            </w:pPr>
          </w:p>
          <w:p w14:paraId="3DA8F3A3" w14:textId="4C3458C8" w:rsidR="00EA605E" w:rsidRPr="00EA605E" w:rsidRDefault="00A24C9D" w:rsidP="009A4E17">
            <w:pPr>
              <w:jc w:val="both"/>
              <w:rPr>
                <w:color w:val="000000"/>
                <w:lang w:val="en-US"/>
              </w:rPr>
            </w:pPr>
            <w:r>
              <w:rPr>
                <w:b/>
                <w:bCs/>
                <w:color w:val="000000"/>
                <w:lang w:val="en-US"/>
              </w:rPr>
              <w:t xml:space="preserve"> Maersk</w:t>
            </w:r>
          </w:p>
          <w:p w14:paraId="14BB1894" w14:textId="08DA9C56" w:rsidR="00EA605E" w:rsidRPr="00EA605E" w:rsidRDefault="00EA605E" w:rsidP="009A4E17">
            <w:pPr>
              <w:jc w:val="both"/>
              <w:rPr>
                <w:color w:val="000000"/>
                <w:lang w:val="en-US"/>
              </w:rPr>
            </w:pPr>
          </w:p>
        </w:tc>
      </w:tr>
      <w:tr w:rsidR="009A4E17" w:rsidRPr="00BF5FE7" w14:paraId="70A84A51" w14:textId="77777777" w:rsidTr="009133C1">
        <w:tc>
          <w:tcPr>
            <w:tcW w:w="3898" w:type="dxa"/>
          </w:tcPr>
          <w:p w14:paraId="66FF7349" w14:textId="77777777" w:rsidR="009A4E17" w:rsidRPr="00EA605E" w:rsidRDefault="009A4E17" w:rsidP="00B26831">
            <w:pPr>
              <w:jc w:val="both"/>
              <w:rPr>
                <w:b/>
                <w:lang w:val="en-US"/>
              </w:rPr>
            </w:pPr>
          </w:p>
          <w:p w14:paraId="4983C4D9" w14:textId="79D0286D" w:rsidR="009A4E17" w:rsidRDefault="00EA605E" w:rsidP="00B26831">
            <w:pPr>
              <w:jc w:val="both"/>
              <w:rPr>
                <w:b/>
              </w:rPr>
            </w:pPr>
            <w:r>
              <w:rPr>
                <w:b/>
              </w:rPr>
              <w:t>Nave</w:t>
            </w:r>
          </w:p>
        </w:tc>
        <w:tc>
          <w:tcPr>
            <w:tcW w:w="283" w:type="dxa"/>
          </w:tcPr>
          <w:p w14:paraId="50712B8A" w14:textId="77777777" w:rsidR="009A4E17" w:rsidRDefault="009A4E17" w:rsidP="00B26831">
            <w:pPr>
              <w:jc w:val="both"/>
              <w:rPr>
                <w:b/>
                <w:color w:val="000000"/>
              </w:rPr>
            </w:pPr>
          </w:p>
          <w:p w14:paraId="5F239EBC" w14:textId="20A026E6" w:rsidR="009A4E17" w:rsidRDefault="009A4E17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32D9917D" w14:textId="77777777" w:rsidR="009A4E17" w:rsidRPr="00BF5FE7" w:rsidRDefault="009A4E17" w:rsidP="00B26831">
            <w:pPr>
              <w:ind w:left="72" w:hanging="72"/>
              <w:jc w:val="both"/>
              <w:rPr>
                <w:color w:val="000000"/>
                <w:lang w:val="en-US"/>
              </w:rPr>
            </w:pPr>
          </w:p>
          <w:p w14:paraId="47041BD6" w14:textId="2546050F" w:rsidR="00DE5FAE" w:rsidRPr="00BF5FE7" w:rsidRDefault="00BF5FE7" w:rsidP="009F2DD0">
            <w:pPr>
              <w:ind w:left="72" w:hanging="72"/>
              <w:jc w:val="both"/>
              <w:rPr>
                <w:b/>
                <w:bCs/>
                <w:color w:val="000000"/>
                <w:lang w:val="en-US"/>
              </w:rPr>
            </w:pPr>
            <w:r w:rsidRPr="00BF5FE7">
              <w:rPr>
                <w:b/>
                <w:bCs/>
                <w:color w:val="000000"/>
                <w:lang w:val="en-US"/>
              </w:rPr>
              <w:t xml:space="preserve">M/n </w:t>
            </w:r>
            <w:proofErr w:type="spellStart"/>
            <w:r w:rsidRPr="00BF5FE7">
              <w:rPr>
                <w:b/>
                <w:bCs/>
                <w:color w:val="000000"/>
                <w:lang w:val="en-US"/>
              </w:rPr>
              <w:t>Contship</w:t>
            </w:r>
            <w:proofErr w:type="spellEnd"/>
            <w:r w:rsidRPr="00BF5FE7">
              <w:rPr>
                <w:b/>
                <w:bCs/>
                <w:color w:val="000000"/>
                <w:lang w:val="en-US"/>
              </w:rPr>
              <w:t xml:space="preserve"> MED Voy 412N</w:t>
            </w:r>
          </w:p>
          <w:p w14:paraId="748D6D55" w14:textId="26BAB6FB" w:rsidR="009F2DD0" w:rsidRPr="00BF5FE7" w:rsidRDefault="009F2DD0" w:rsidP="009F2DD0">
            <w:pPr>
              <w:ind w:left="72" w:hanging="72"/>
              <w:jc w:val="both"/>
              <w:rPr>
                <w:b/>
                <w:bCs/>
                <w:color w:val="000000"/>
                <w:lang w:val="en-US"/>
              </w:rPr>
            </w:pPr>
          </w:p>
        </w:tc>
      </w:tr>
      <w:tr w:rsidR="009A4E17" w:rsidRPr="00DC6D7F" w14:paraId="1C497C8A" w14:textId="77777777" w:rsidTr="009133C1">
        <w:tc>
          <w:tcPr>
            <w:tcW w:w="3898" w:type="dxa"/>
          </w:tcPr>
          <w:p w14:paraId="7562CCF3" w14:textId="77777777" w:rsidR="009A4E17" w:rsidRPr="00BF5FE7" w:rsidRDefault="009A4E17" w:rsidP="00B26831">
            <w:pPr>
              <w:jc w:val="both"/>
              <w:rPr>
                <w:b/>
                <w:lang w:val="en-US"/>
              </w:rPr>
            </w:pPr>
          </w:p>
          <w:p w14:paraId="7DC01535" w14:textId="1A25AA02" w:rsidR="00DE5FAE" w:rsidRDefault="00EA605E" w:rsidP="00B26831">
            <w:pPr>
              <w:jc w:val="both"/>
              <w:rPr>
                <w:b/>
              </w:rPr>
            </w:pPr>
            <w:r>
              <w:rPr>
                <w:b/>
              </w:rPr>
              <w:t>B/L</w:t>
            </w:r>
          </w:p>
        </w:tc>
        <w:tc>
          <w:tcPr>
            <w:tcW w:w="283" w:type="dxa"/>
          </w:tcPr>
          <w:p w14:paraId="5A596EC3" w14:textId="77777777" w:rsidR="009A4E17" w:rsidRDefault="009A4E17" w:rsidP="00B26831">
            <w:pPr>
              <w:jc w:val="both"/>
              <w:rPr>
                <w:b/>
                <w:color w:val="000000"/>
              </w:rPr>
            </w:pPr>
          </w:p>
          <w:p w14:paraId="4CFA815F" w14:textId="33FB0934" w:rsidR="00DE5FAE" w:rsidRDefault="00DE5FAE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5F15B8B9" w14:textId="77777777" w:rsidR="009A4E17" w:rsidRDefault="009A4E17" w:rsidP="00B26831">
            <w:pPr>
              <w:ind w:left="72" w:hanging="72"/>
              <w:jc w:val="both"/>
              <w:rPr>
                <w:color w:val="000000"/>
              </w:rPr>
            </w:pPr>
          </w:p>
          <w:p w14:paraId="5CC4D150" w14:textId="58E72390" w:rsidR="009F2DD0" w:rsidRPr="008D6D6E" w:rsidRDefault="00BF5FE7" w:rsidP="009F2DD0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MAEU237145504</w:t>
            </w:r>
          </w:p>
          <w:p w14:paraId="414201BD" w14:textId="21C92DEA" w:rsidR="00EA605E" w:rsidRPr="00EA605E" w:rsidRDefault="00EA605E" w:rsidP="009F2DD0">
            <w:pPr>
              <w:ind w:left="72" w:hanging="72"/>
              <w:jc w:val="both"/>
              <w:rPr>
                <w:b/>
                <w:bCs/>
                <w:color w:val="000000"/>
              </w:rPr>
            </w:pPr>
          </w:p>
        </w:tc>
      </w:tr>
      <w:tr w:rsidR="00EA605E" w:rsidRPr="00DC6D7F" w14:paraId="02BC6F0A" w14:textId="77777777" w:rsidTr="009133C1">
        <w:tc>
          <w:tcPr>
            <w:tcW w:w="3898" w:type="dxa"/>
          </w:tcPr>
          <w:p w14:paraId="387D7331" w14:textId="77777777" w:rsidR="00EA605E" w:rsidRDefault="00EA605E" w:rsidP="00B26831">
            <w:pPr>
              <w:jc w:val="both"/>
              <w:rPr>
                <w:b/>
              </w:rPr>
            </w:pPr>
          </w:p>
          <w:p w14:paraId="4A21A48F" w14:textId="35522FC9" w:rsidR="00EA605E" w:rsidRDefault="00EA605E" w:rsidP="00B26831">
            <w:pPr>
              <w:jc w:val="both"/>
              <w:rPr>
                <w:b/>
              </w:rPr>
            </w:pPr>
            <w:r>
              <w:rPr>
                <w:b/>
              </w:rPr>
              <w:t>Container</w:t>
            </w:r>
          </w:p>
        </w:tc>
        <w:tc>
          <w:tcPr>
            <w:tcW w:w="283" w:type="dxa"/>
          </w:tcPr>
          <w:p w14:paraId="76B6DE60" w14:textId="77777777" w:rsidR="00EA605E" w:rsidRDefault="00EA605E" w:rsidP="00B26831">
            <w:pPr>
              <w:jc w:val="both"/>
              <w:rPr>
                <w:b/>
                <w:color w:val="000000"/>
              </w:rPr>
            </w:pPr>
          </w:p>
          <w:p w14:paraId="07B2D74C" w14:textId="607DF5F8" w:rsidR="00EA605E" w:rsidRDefault="00EA605E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7745F774" w14:textId="77777777" w:rsidR="00EA605E" w:rsidRDefault="00EA605E" w:rsidP="00B26831">
            <w:pPr>
              <w:ind w:left="72" w:hanging="72"/>
              <w:jc w:val="both"/>
              <w:rPr>
                <w:color w:val="000000"/>
              </w:rPr>
            </w:pPr>
          </w:p>
          <w:p w14:paraId="72FA2DD0" w14:textId="4E2D73F5" w:rsidR="00EA605E" w:rsidRPr="00EA605E" w:rsidRDefault="00EA605E" w:rsidP="008D6D6E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 w:rsidRPr="00EA605E">
              <w:rPr>
                <w:b/>
                <w:bCs/>
                <w:color w:val="000000"/>
              </w:rPr>
              <w:t xml:space="preserve">1x40’ </w:t>
            </w:r>
            <w:proofErr w:type="spellStart"/>
            <w:proofErr w:type="gramStart"/>
            <w:r w:rsidRPr="00EA605E">
              <w:rPr>
                <w:b/>
                <w:bCs/>
                <w:color w:val="000000"/>
              </w:rPr>
              <w:t>Reefer</w:t>
            </w:r>
            <w:proofErr w:type="spellEnd"/>
            <w:r w:rsidRPr="00EA605E">
              <w:rPr>
                <w:b/>
                <w:bCs/>
                <w:color w:val="000000"/>
              </w:rPr>
              <w:t xml:space="preserve">  </w:t>
            </w:r>
            <w:r w:rsidR="00BF5FE7">
              <w:rPr>
                <w:b/>
                <w:bCs/>
                <w:color w:val="000000"/>
              </w:rPr>
              <w:t>MNBU</w:t>
            </w:r>
            <w:proofErr w:type="gramEnd"/>
            <w:r w:rsidR="00BF5FE7">
              <w:rPr>
                <w:b/>
                <w:bCs/>
                <w:color w:val="000000"/>
              </w:rPr>
              <w:t xml:space="preserve"> 335642/6</w:t>
            </w:r>
          </w:p>
        </w:tc>
      </w:tr>
      <w:tr w:rsidR="00EA605E" w:rsidRPr="00DC6D7F" w14:paraId="5ADB1A1C" w14:textId="77777777" w:rsidTr="009133C1">
        <w:tc>
          <w:tcPr>
            <w:tcW w:w="3898" w:type="dxa"/>
          </w:tcPr>
          <w:p w14:paraId="52ACBBFB" w14:textId="77777777" w:rsidR="00EA605E" w:rsidRDefault="00EA605E" w:rsidP="00B26831">
            <w:pPr>
              <w:jc w:val="both"/>
              <w:rPr>
                <w:b/>
              </w:rPr>
            </w:pPr>
          </w:p>
          <w:p w14:paraId="14B25E35" w14:textId="7215F294" w:rsidR="00EA605E" w:rsidRDefault="00EA605E" w:rsidP="00B26831">
            <w:pPr>
              <w:jc w:val="both"/>
              <w:rPr>
                <w:b/>
              </w:rPr>
            </w:pPr>
            <w:r>
              <w:rPr>
                <w:b/>
              </w:rPr>
              <w:t>Porto imbarco</w:t>
            </w:r>
          </w:p>
        </w:tc>
        <w:tc>
          <w:tcPr>
            <w:tcW w:w="283" w:type="dxa"/>
          </w:tcPr>
          <w:p w14:paraId="00DAA151" w14:textId="77777777" w:rsidR="00EA605E" w:rsidRDefault="00EA605E" w:rsidP="00B26831">
            <w:pPr>
              <w:jc w:val="both"/>
              <w:rPr>
                <w:b/>
                <w:color w:val="000000"/>
              </w:rPr>
            </w:pPr>
          </w:p>
          <w:p w14:paraId="19D4D778" w14:textId="5E6B6090" w:rsidR="00EA605E" w:rsidRDefault="00EA605E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1DDFEB3C" w14:textId="77777777" w:rsidR="00EA605E" w:rsidRDefault="00EA605E" w:rsidP="00B26831">
            <w:pPr>
              <w:ind w:left="72" w:hanging="72"/>
              <w:jc w:val="both"/>
              <w:rPr>
                <w:color w:val="000000"/>
              </w:rPr>
            </w:pPr>
          </w:p>
          <w:p w14:paraId="59E2F28F" w14:textId="4F749433" w:rsidR="00EA605E" w:rsidRPr="008D6D6E" w:rsidRDefault="00BF5FE7" w:rsidP="008D6D6E">
            <w:pPr>
              <w:jc w:val="both"/>
              <w:rPr>
                <w:b/>
                <w:bCs/>
                <w:color w:val="000000"/>
              </w:rPr>
            </w:pPr>
            <w:proofErr w:type="spellStart"/>
            <w:r>
              <w:rPr>
                <w:b/>
                <w:bCs/>
                <w:color w:val="000000"/>
              </w:rPr>
              <w:t>Nouadhbou</w:t>
            </w:r>
            <w:proofErr w:type="spellEnd"/>
            <w:r>
              <w:rPr>
                <w:b/>
                <w:bCs/>
                <w:color w:val="000000"/>
              </w:rPr>
              <w:t xml:space="preserve"> (Mauritania)</w:t>
            </w:r>
          </w:p>
          <w:p w14:paraId="155AE39F" w14:textId="275EFC2B" w:rsidR="00EA605E" w:rsidRPr="00EA605E" w:rsidRDefault="00EA605E" w:rsidP="00B26831">
            <w:pPr>
              <w:ind w:left="72" w:hanging="72"/>
              <w:jc w:val="both"/>
              <w:rPr>
                <w:b/>
                <w:bCs/>
                <w:color w:val="000000"/>
              </w:rPr>
            </w:pPr>
          </w:p>
        </w:tc>
      </w:tr>
      <w:tr w:rsidR="00EA605E" w:rsidRPr="00DC6D7F" w14:paraId="1E8B2145" w14:textId="77777777" w:rsidTr="009133C1">
        <w:tc>
          <w:tcPr>
            <w:tcW w:w="3898" w:type="dxa"/>
          </w:tcPr>
          <w:p w14:paraId="331CC890" w14:textId="77777777" w:rsidR="00EA605E" w:rsidRDefault="00EA605E" w:rsidP="00B26831">
            <w:pPr>
              <w:jc w:val="both"/>
              <w:rPr>
                <w:b/>
              </w:rPr>
            </w:pPr>
          </w:p>
          <w:p w14:paraId="32376C35" w14:textId="709E2B97" w:rsidR="00EA605E" w:rsidRDefault="00EA605E" w:rsidP="00B26831">
            <w:pPr>
              <w:jc w:val="both"/>
              <w:rPr>
                <w:b/>
              </w:rPr>
            </w:pPr>
            <w:r>
              <w:rPr>
                <w:b/>
              </w:rPr>
              <w:t>Porto sbarco</w:t>
            </w:r>
          </w:p>
        </w:tc>
        <w:tc>
          <w:tcPr>
            <w:tcW w:w="283" w:type="dxa"/>
          </w:tcPr>
          <w:p w14:paraId="0659E245" w14:textId="77777777" w:rsidR="00EA605E" w:rsidRDefault="00EA605E" w:rsidP="00B26831">
            <w:pPr>
              <w:jc w:val="both"/>
              <w:rPr>
                <w:b/>
                <w:color w:val="000000"/>
              </w:rPr>
            </w:pPr>
          </w:p>
          <w:p w14:paraId="133EEF6B" w14:textId="414A3208" w:rsidR="00EA605E" w:rsidRDefault="00EA605E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5A3D5154" w14:textId="77777777" w:rsidR="00EA605E" w:rsidRDefault="00EA605E" w:rsidP="00B26831">
            <w:pPr>
              <w:ind w:left="72" w:hanging="72"/>
              <w:jc w:val="both"/>
              <w:rPr>
                <w:color w:val="000000"/>
              </w:rPr>
            </w:pPr>
          </w:p>
          <w:p w14:paraId="13DD5BCC" w14:textId="7F4AFA36" w:rsidR="00EA605E" w:rsidRDefault="00BF5FE7" w:rsidP="00B26831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Point </w:t>
            </w:r>
            <w:proofErr w:type="spellStart"/>
            <w:r>
              <w:rPr>
                <w:b/>
                <w:bCs/>
                <w:color w:val="000000"/>
              </w:rPr>
              <w:t>Noire</w:t>
            </w:r>
            <w:proofErr w:type="spellEnd"/>
            <w:r>
              <w:rPr>
                <w:b/>
                <w:bCs/>
                <w:color w:val="000000"/>
              </w:rPr>
              <w:t xml:space="preserve"> (Congo)</w:t>
            </w:r>
          </w:p>
          <w:p w14:paraId="70739E41" w14:textId="1C8F39E1" w:rsidR="00EA605E" w:rsidRPr="00EA605E" w:rsidRDefault="00EA605E" w:rsidP="00B26831">
            <w:pPr>
              <w:ind w:left="72" w:hanging="72"/>
              <w:jc w:val="both"/>
              <w:rPr>
                <w:b/>
                <w:bCs/>
                <w:color w:val="000000"/>
              </w:rPr>
            </w:pPr>
          </w:p>
        </w:tc>
      </w:tr>
      <w:tr w:rsidR="00EA605E" w:rsidRPr="00DC6D7F" w14:paraId="58A322CE" w14:textId="77777777" w:rsidTr="009133C1">
        <w:tc>
          <w:tcPr>
            <w:tcW w:w="3898" w:type="dxa"/>
          </w:tcPr>
          <w:p w14:paraId="4F9375FC" w14:textId="77777777" w:rsidR="00EA605E" w:rsidRDefault="00EA605E" w:rsidP="00B26831">
            <w:pPr>
              <w:jc w:val="both"/>
              <w:rPr>
                <w:b/>
              </w:rPr>
            </w:pPr>
          </w:p>
          <w:p w14:paraId="29415EC4" w14:textId="56F3DF99" w:rsidR="00EA605E" w:rsidRDefault="00EA605E" w:rsidP="00B26831">
            <w:pPr>
              <w:jc w:val="both"/>
              <w:rPr>
                <w:b/>
              </w:rPr>
            </w:pPr>
            <w:r>
              <w:rPr>
                <w:b/>
              </w:rPr>
              <w:t>Data e luogo intervento</w:t>
            </w:r>
          </w:p>
        </w:tc>
        <w:tc>
          <w:tcPr>
            <w:tcW w:w="283" w:type="dxa"/>
          </w:tcPr>
          <w:p w14:paraId="7A4A5151" w14:textId="77777777" w:rsidR="00EA605E" w:rsidRDefault="00EA605E" w:rsidP="00B26831">
            <w:pPr>
              <w:jc w:val="both"/>
              <w:rPr>
                <w:b/>
                <w:color w:val="000000"/>
              </w:rPr>
            </w:pPr>
          </w:p>
          <w:p w14:paraId="4BDD58AC" w14:textId="101E78CE" w:rsidR="00EA605E" w:rsidRDefault="00EA605E" w:rsidP="00B26831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5528" w:type="dxa"/>
          </w:tcPr>
          <w:p w14:paraId="20454EED" w14:textId="77777777" w:rsidR="00EA605E" w:rsidRPr="005278AE" w:rsidRDefault="00EA605E" w:rsidP="00B26831">
            <w:pPr>
              <w:ind w:left="72" w:hanging="72"/>
              <w:jc w:val="both"/>
              <w:rPr>
                <w:color w:val="000000"/>
                <w:lang w:val="en-US"/>
              </w:rPr>
            </w:pPr>
          </w:p>
          <w:p w14:paraId="2F5C7584" w14:textId="1CD45281" w:rsidR="00EA605E" w:rsidRPr="00A67239" w:rsidRDefault="00BF5FE7" w:rsidP="00B26831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20/09</w:t>
            </w:r>
            <w:r w:rsidR="00EA605E" w:rsidRPr="00A67239">
              <w:rPr>
                <w:b/>
                <w:bCs/>
                <w:color w:val="000000"/>
              </w:rPr>
              <w:t>/2024 c/o</w:t>
            </w:r>
          </w:p>
          <w:p w14:paraId="333CB7A1" w14:textId="77777777" w:rsidR="00BF5FE7" w:rsidRPr="00A24C9D" w:rsidRDefault="00BF5FE7" w:rsidP="00BF5FE7">
            <w:pPr>
              <w:ind w:left="72" w:hanging="72"/>
              <w:jc w:val="both"/>
              <w:rPr>
                <w:b/>
                <w:bCs/>
                <w:color w:val="000000"/>
              </w:rPr>
            </w:pPr>
            <w:r w:rsidRPr="00A24C9D">
              <w:rPr>
                <w:b/>
                <w:bCs/>
                <w:color w:val="000000"/>
              </w:rPr>
              <w:t>INALCA BRAZZAVILLE SARLU</w:t>
            </w:r>
          </w:p>
          <w:p w14:paraId="3B5D6A2A" w14:textId="77777777" w:rsidR="00BF5FE7" w:rsidRPr="00A24C9D" w:rsidRDefault="00BF5FE7" w:rsidP="00BF5FE7">
            <w:pPr>
              <w:ind w:left="72" w:hanging="72"/>
              <w:jc w:val="both"/>
              <w:rPr>
                <w:color w:val="000000"/>
              </w:rPr>
            </w:pPr>
            <w:r w:rsidRPr="00A24C9D">
              <w:rPr>
                <w:color w:val="000000"/>
              </w:rPr>
              <w:t xml:space="preserve">RUELLE </w:t>
            </w:r>
            <w:proofErr w:type="gramStart"/>
            <w:r w:rsidRPr="00A24C9D">
              <w:rPr>
                <w:color w:val="000000"/>
              </w:rPr>
              <w:t>PERPEN .A</w:t>
            </w:r>
            <w:proofErr w:type="gramEnd"/>
            <w:r w:rsidRPr="00A24C9D">
              <w:rPr>
                <w:color w:val="000000"/>
              </w:rPr>
              <w:t xml:space="preserve"> L'AVENUE G</w:t>
            </w:r>
            <w:r>
              <w:rPr>
                <w:color w:val="000000"/>
              </w:rPr>
              <w:t xml:space="preserve">. </w:t>
            </w:r>
            <w:r w:rsidRPr="00A24C9D">
              <w:rPr>
                <w:color w:val="000000"/>
              </w:rPr>
              <w:t>DUMOND</w:t>
            </w:r>
          </w:p>
          <w:p w14:paraId="059FA5AA" w14:textId="3B7B7807" w:rsidR="00A67239" w:rsidRDefault="00BF5FE7" w:rsidP="00BF5FE7">
            <w:pPr>
              <w:ind w:left="72" w:hanging="72"/>
              <w:jc w:val="both"/>
              <w:rPr>
                <w:color w:val="000000"/>
              </w:rPr>
            </w:pPr>
            <w:r w:rsidRPr="00A24C9D">
              <w:rPr>
                <w:color w:val="000000"/>
              </w:rPr>
              <w:t>POINTE NOIRE - CONGO</w:t>
            </w:r>
            <w:r>
              <w:rPr>
                <w:color w:val="000000"/>
              </w:rPr>
              <w:t xml:space="preserve"> </w:t>
            </w:r>
          </w:p>
        </w:tc>
      </w:tr>
    </w:tbl>
    <w:p w14:paraId="7FEDBD9A" w14:textId="13BCA041" w:rsidR="00075C79" w:rsidRPr="00FC2ABC" w:rsidRDefault="00075C79" w:rsidP="009D6B21">
      <w:pPr>
        <w:jc w:val="both"/>
        <w:rPr>
          <w:b/>
          <w:iCs/>
          <w:color w:val="000000"/>
          <w:sz w:val="18"/>
          <w:szCs w:val="18"/>
        </w:rPr>
      </w:pPr>
    </w:p>
    <w:p w14:paraId="465C8926" w14:textId="77777777" w:rsidR="00572DAC" w:rsidRPr="00FC2ABC" w:rsidRDefault="00572DAC" w:rsidP="009D6B21">
      <w:pPr>
        <w:jc w:val="both"/>
        <w:rPr>
          <w:b/>
          <w:iCs/>
          <w:color w:val="000000"/>
          <w:sz w:val="16"/>
          <w:szCs w:val="16"/>
        </w:rPr>
      </w:pPr>
    </w:p>
    <w:p w14:paraId="19657564" w14:textId="749F6BB6" w:rsidR="002C17F0" w:rsidRPr="00C24CBC" w:rsidRDefault="00B36865" w:rsidP="009D6B21">
      <w:pPr>
        <w:jc w:val="both"/>
        <w:rPr>
          <w:b/>
          <w:i/>
          <w:color w:val="000000"/>
        </w:rPr>
      </w:pPr>
      <w:r w:rsidRPr="00FC2ABC">
        <w:rPr>
          <w:b/>
          <w:i/>
          <w:color w:val="000000"/>
        </w:rPr>
        <w:tab/>
      </w:r>
      <w:r w:rsidR="002C17F0" w:rsidRPr="00C24CBC">
        <w:rPr>
          <w:b/>
          <w:i/>
          <w:color w:val="000000"/>
        </w:rPr>
        <w:t>2 – DINAMICA DEGLI EVENTI ED ACCERTAMENTI</w:t>
      </w:r>
    </w:p>
    <w:p w14:paraId="645549D4" w14:textId="5EF82E8B" w:rsidR="002C17F0" w:rsidRDefault="002C17F0" w:rsidP="009D6B21">
      <w:pPr>
        <w:jc w:val="both"/>
        <w:rPr>
          <w:b/>
          <w:i/>
          <w:color w:val="000000"/>
        </w:rPr>
      </w:pPr>
      <w:r w:rsidRPr="00C24CBC">
        <w:rPr>
          <w:b/>
          <w:i/>
          <w:color w:val="000000"/>
        </w:rPr>
        <w:t xml:space="preserve"> </w:t>
      </w:r>
    </w:p>
    <w:p w14:paraId="721E695A" w14:textId="77777777" w:rsidR="00572DAC" w:rsidRPr="008D0740" w:rsidRDefault="00572DAC" w:rsidP="009D6B21">
      <w:pPr>
        <w:jc w:val="both"/>
        <w:rPr>
          <w:b/>
          <w:iCs/>
          <w:color w:val="000000"/>
          <w:sz w:val="10"/>
          <w:szCs w:val="10"/>
        </w:rPr>
      </w:pPr>
    </w:p>
    <w:p w14:paraId="5F869C68" w14:textId="04427DFA" w:rsidR="00BF5FE7" w:rsidRDefault="000D64A6" w:rsidP="00BF5FE7">
      <w:pPr>
        <w:ind w:left="72" w:hanging="72"/>
        <w:jc w:val="both"/>
        <w:rPr>
          <w:color w:val="000000"/>
        </w:rPr>
      </w:pPr>
      <w:r>
        <w:rPr>
          <w:rFonts w:eastAsiaTheme="minorEastAsia"/>
          <w:color w:val="303030"/>
          <w:sz w:val="17"/>
          <w:szCs w:val="17"/>
          <w:lang w:eastAsia="ja-JP"/>
        </w:rPr>
        <w:tab/>
      </w:r>
      <w:r w:rsidR="003704B8">
        <w:rPr>
          <w:rFonts w:eastAsiaTheme="minorEastAsia"/>
          <w:color w:val="303030"/>
          <w:sz w:val="17"/>
          <w:szCs w:val="17"/>
          <w:lang w:eastAsia="ja-JP"/>
        </w:rPr>
        <w:tab/>
      </w:r>
      <w:r>
        <w:rPr>
          <w:rFonts w:eastAsiaTheme="minorEastAsia"/>
          <w:color w:val="303030"/>
          <w:lang w:eastAsia="ja-JP"/>
        </w:rPr>
        <w:t>Secondo la documentazione e le informazioni raccolte,</w:t>
      </w:r>
      <w:r w:rsidR="00820821">
        <w:rPr>
          <w:rFonts w:eastAsiaTheme="minorEastAsia"/>
          <w:color w:val="303030"/>
          <w:lang w:eastAsia="ja-JP"/>
        </w:rPr>
        <w:t xml:space="preserve"> </w:t>
      </w:r>
      <w:r w:rsidR="00A67239">
        <w:rPr>
          <w:rFonts w:eastAsiaTheme="minorEastAsia"/>
          <w:color w:val="303030"/>
          <w:lang w:eastAsia="ja-JP"/>
        </w:rPr>
        <w:t xml:space="preserve">in data </w:t>
      </w:r>
      <w:r w:rsidR="00BF5FE7">
        <w:rPr>
          <w:rFonts w:eastAsiaTheme="minorEastAsia"/>
          <w:color w:val="303030"/>
          <w:lang w:eastAsia="ja-JP"/>
        </w:rPr>
        <w:t>28</w:t>
      </w:r>
      <w:r w:rsidR="00A67239">
        <w:rPr>
          <w:rFonts w:eastAsiaTheme="minorEastAsia"/>
          <w:color w:val="303030"/>
          <w:lang w:eastAsia="ja-JP"/>
        </w:rPr>
        <w:t xml:space="preserve">/03/2024, la Spett.le </w:t>
      </w:r>
      <w:proofErr w:type="spellStart"/>
      <w:r w:rsidR="00BF5FE7">
        <w:rPr>
          <w:rFonts w:eastAsiaTheme="minorEastAsia"/>
          <w:color w:val="303030"/>
          <w:lang w:eastAsia="ja-JP"/>
        </w:rPr>
        <w:t>Inalca</w:t>
      </w:r>
      <w:proofErr w:type="spellEnd"/>
      <w:r w:rsidR="00BF5FE7">
        <w:rPr>
          <w:rFonts w:eastAsiaTheme="minorEastAsia"/>
          <w:color w:val="303030"/>
          <w:lang w:eastAsia="ja-JP"/>
        </w:rPr>
        <w:t xml:space="preserve"> </w:t>
      </w:r>
      <w:r w:rsidR="00A67239">
        <w:rPr>
          <w:rFonts w:eastAsiaTheme="minorEastAsia"/>
          <w:color w:val="303030"/>
          <w:lang w:eastAsia="ja-JP"/>
        </w:rPr>
        <w:t xml:space="preserve">S.p.A. </w:t>
      </w:r>
      <w:r w:rsidR="003E6278">
        <w:rPr>
          <w:rFonts w:eastAsiaTheme="minorEastAsia"/>
          <w:color w:val="303030"/>
          <w:lang w:eastAsia="ja-JP"/>
        </w:rPr>
        <w:t xml:space="preserve"> </w:t>
      </w:r>
      <w:r w:rsidR="00BF5FE7">
        <w:rPr>
          <w:rFonts w:eastAsiaTheme="minorEastAsia"/>
          <w:color w:val="303030"/>
          <w:lang w:eastAsia="ja-JP"/>
        </w:rPr>
        <w:t xml:space="preserve">vendeva </w:t>
      </w:r>
      <w:r w:rsidR="003E6278">
        <w:rPr>
          <w:rFonts w:eastAsiaTheme="minorEastAsia"/>
          <w:color w:val="303030"/>
          <w:lang w:eastAsia="ja-JP"/>
        </w:rPr>
        <w:t>alla</w:t>
      </w:r>
      <w:r w:rsidR="00BF5FE7">
        <w:rPr>
          <w:rFonts w:eastAsiaTheme="minorEastAsia"/>
          <w:color w:val="303030"/>
          <w:lang w:eastAsia="ja-JP"/>
        </w:rPr>
        <w:t xml:space="preserve"> propria controllata </w:t>
      </w:r>
      <w:r w:rsidR="00BF5FE7" w:rsidRPr="00BF5FE7">
        <w:rPr>
          <w:color w:val="000000"/>
        </w:rPr>
        <w:t>INALCA BRAZZAVILLE SARLU</w:t>
      </w:r>
      <w:r w:rsidR="00BF5FE7">
        <w:rPr>
          <w:color w:val="000000"/>
        </w:rPr>
        <w:t xml:space="preserve"> di Point </w:t>
      </w:r>
      <w:proofErr w:type="spellStart"/>
      <w:r w:rsidR="00BF5FE7">
        <w:rPr>
          <w:color w:val="000000"/>
        </w:rPr>
        <w:t>Noire</w:t>
      </w:r>
      <w:proofErr w:type="spellEnd"/>
      <w:r w:rsidR="00BF5FE7">
        <w:rPr>
          <w:color w:val="000000"/>
        </w:rPr>
        <w:t xml:space="preserve"> (Congo), un carico composto complessivamente da 3900 cartoni e 81.900 Kg. di </w:t>
      </w:r>
      <w:proofErr w:type="spellStart"/>
      <w:r w:rsidR="00BF5FE7">
        <w:rPr>
          <w:color w:val="000000"/>
        </w:rPr>
        <w:t>sardinelle</w:t>
      </w:r>
      <w:proofErr w:type="spellEnd"/>
      <w:r w:rsidR="00BF5FE7">
        <w:rPr>
          <w:color w:val="000000"/>
        </w:rPr>
        <w:t xml:space="preserve"> congelate mauritane.</w:t>
      </w:r>
    </w:p>
    <w:p w14:paraId="1E9B07BB" w14:textId="77777777" w:rsidR="00BF5FE7" w:rsidRDefault="00BF5FE7" w:rsidP="00BF5FE7">
      <w:pPr>
        <w:ind w:left="72" w:hanging="72"/>
        <w:jc w:val="both"/>
        <w:rPr>
          <w:color w:val="000000"/>
        </w:rPr>
      </w:pPr>
    </w:p>
    <w:p w14:paraId="45FC65A0" w14:textId="33EEAE76" w:rsidR="009D23FB" w:rsidRPr="009D23FB" w:rsidRDefault="00BF5FE7" w:rsidP="009D23FB">
      <w:pPr>
        <w:ind w:left="72" w:hanging="72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Per il viaggio </w:t>
      </w:r>
      <w:r w:rsidR="009D23FB">
        <w:rPr>
          <w:color w:val="000000"/>
        </w:rPr>
        <w:t xml:space="preserve">dalla Mauritania sino al Congo, il fornitore di </w:t>
      </w:r>
      <w:proofErr w:type="spellStart"/>
      <w:proofErr w:type="gramStart"/>
      <w:r w:rsidR="009D23FB">
        <w:rPr>
          <w:color w:val="000000"/>
        </w:rPr>
        <w:t>Inalca</w:t>
      </w:r>
      <w:proofErr w:type="spellEnd"/>
      <w:r w:rsidR="009D23FB">
        <w:rPr>
          <w:color w:val="000000"/>
        </w:rPr>
        <w:t xml:space="preserve"> ,</w:t>
      </w:r>
      <w:proofErr w:type="gramEnd"/>
      <w:r w:rsidR="009D23FB">
        <w:rPr>
          <w:color w:val="000000"/>
        </w:rPr>
        <w:t xml:space="preserve"> Spett.le </w:t>
      </w:r>
      <w:proofErr w:type="spellStart"/>
      <w:r w:rsidR="009D23FB" w:rsidRPr="009D23FB">
        <w:rPr>
          <w:color w:val="000000"/>
        </w:rPr>
        <w:t>Cornelis</w:t>
      </w:r>
      <w:proofErr w:type="spellEnd"/>
      <w:r w:rsidR="009D23FB" w:rsidRPr="009D23FB">
        <w:rPr>
          <w:color w:val="000000"/>
        </w:rPr>
        <w:t xml:space="preserve"> </w:t>
      </w:r>
      <w:proofErr w:type="spellStart"/>
      <w:r w:rsidR="009D23FB" w:rsidRPr="009D23FB">
        <w:rPr>
          <w:color w:val="000000"/>
        </w:rPr>
        <w:t>Vroljk</w:t>
      </w:r>
      <w:proofErr w:type="spellEnd"/>
      <w:r w:rsidR="009D23FB" w:rsidRPr="009D23FB">
        <w:rPr>
          <w:color w:val="000000"/>
        </w:rPr>
        <w:t xml:space="preserve"> BV</w:t>
      </w:r>
      <w:r w:rsidR="009D23FB">
        <w:rPr>
          <w:color w:val="000000"/>
        </w:rPr>
        <w:t xml:space="preserve">, incaricava la Spett.le Maersk che, in data 18/03/2024, ad Amburgo, emetteva la polizza di carico nr. </w:t>
      </w:r>
      <w:r w:rsidR="009D23FB" w:rsidRPr="009D23FB">
        <w:rPr>
          <w:color w:val="000000"/>
        </w:rPr>
        <w:t>MAEU237145504</w:t>
      </w:r>
      <w:r w:rsidR="009D23FB">
        <w:rPr>
          <w:color w:val="000000"/>
        </w:rPr>
        <w:t>.</w:t>
      </w:r>
    </w:p>
    <w:p w14:paraId="7D60B51B" w14:textId="7ED385EF" w:rsidR="009D23FB" w:rsidRPr="009D23FB" w:rsidRDefault="009D23FB" w:rsidP="009D23FB">
      <w:pPr>
        <w:jc w:val="both"/>
        <w:rPr>
          <w:color w:val="000000"/>
        </w:rPr>
      </w:pPr>
    </w:p>
    <w:p w14:paraId="3ADC4F53" w14:textId="0210DB54" w:rsidR="00BF5FE7" w:rsidRDefault="00BF5FE7" w:rsidP="00BF5FE7">
      <w:pPr>
        <w:ind w:left="72" w:hanging="72"/>
        <w:jc w:val="both"/>
        <w:rPr>
          <w:color w:val="000000"/>
        </w:rPr>
      </w:pPr>
    </w:p>
    <w:p w14:paraId="1F416556" w14:textId="77777777" w:rsidR="00BF5FE7" w:rsidRDefault="00BF5FE7" w:rsidP="00BF5FE7">
      <w:pPr>
        <w:ind w:left="72" w:hanging="72"/>
        <w:jc w:val="both"/>
        <w:rPr>
          <w:color w:val="000000"/>
        </w:rPr>
      </w:pPr>
    </w:p>
    <w:p w14:paraId="46279592" w14:textId="77777777" w:rsidR="00BF5FE7" w:rsidRDefault="00BF5FE7" w:rsidP="00BF5FE7">
      <w:pPr>
        <w:ind w:left="72" w:hanging="72"/>
        <w:jc w:val="both"/>
        <w:rPr>
          <w:color w:val="000000"/>
        </w:rPr>
      </w:pPr>
    </w:p>
    <w:p w14:paraId="17C7E370" w14:textId="77777777" w:rsidR="00BF5FE7" w:rsidRDefault="00BF5FE7" w:rsidP="00BF5FE7">
      <w:pPr>
        <w:ind w:left="72" w:hanging="72"/>
        <w:jc w:val="both"/>
        <w:rPr>
          <w:color w:val="000000"/>
        </w:rPr>
      </w:pPr>
    </w:p>
    <w:p w14:paraId="7120DF45" w14:textId="77777777" w:rsidR="00BF5FE7" w:rsidRPr="00BF5FE7" w:rsidRDefault="00BF5FE7" w:rsidP="00BF5FE7">
      <w:pPr>
        <w:ind w:left="72" w:hanging="72"/>
        <w:jc w:val="both"/>
        <w:rPr>
          <w:color w:val="000000"/>
        </w:rPr>
      </w:pPr>
    </w:p>
    <w:p w14:paraId="04F7BBE4" w14:textId="56CCDCC4" w:rsidR="003704B8" w:rsidRDefault="003E6278" w:rsidP="003704B8">
      <w:pPr>
        <w:ind w:left="72" w:hanging="72"/>
        <w:jc w:val="both"/>
        <w:rPr>
          <w:rFonts w:eastAsiaTheme="minorEastAsia"/>
          <w:color w:val="303030"/>
          <w:lang w:eastAsia="ja-JP"/>
        </w:rPr>
      </w:pPr>
      <w:r>
        <w:rPr>
          <w:rFonts w:eastAsiaTheme="minorEastAsia"/>
          <w:color w:val="303030"/>
          <w:lang w:eastAsia="ja-JP"/>
        </w:rPr>
        <w:t xml:space="preserve"> </w:t>
      </w:r>
      <w:r w:rsidR="00BF5FE7">
        <w:rPr>
          <w:rFonts w:eastAsiaTheme="minorEastAsia"/>
          <w:color w:val="303030"/>
          <w:lang w:eastAsia="ja-JP"/>
        </w:rPr>
        <w:t xml:space="preserve"> </w:t>
      </w:r>
      <w:r w:rsidR="00BF5FE7">
        <w:rPr>
          <w:rFonts w:eastAsiaTheme="minorEastAsia"/>
          <w:color w:val="303030"/>
          <w:lang w:eastAsia="ja-JP"/>
        </w:rPr>
        <w:tab/>
        <w:t xml:space="preserve">I 3900 cartoni venivano suddivisi in tre container 40’ </w:t>
      </w:r>
      <w:proofErr w:type="spellStart"/>
      <w:r w:rsidR="00BF5FE7">
        <w:rPr>
          <w:rFonts w:eastAsiaTheme="minorEastAsia"/>
          <w:color w:val="303030"/>
          <w:lang w:eastAsia="ja-JP"/>
        </w:rPr>
        <w:t>Reefer</w:t>
      </w:r>
      <w:proofErr w:type="spellEnd"/>
      <w:r w:rsidR="00BF5FE7">
        <w:rPr>
          <w:rFonts w:eastAsiaTheme="minorEastAsia"/>
          <w:color w:val="303030"/>
          <w:lang w:eastAsia="ja-JP"/>
        </w:rPr>
        <w:t xml:space="preserve"> e </w:t>
      </w:r>
      <w:proofErr w:type="gramStart"/>
      <w:r w:rsidR="00BF5FE7">
        <w:rPr>
          <w:rFonts w:eastAsiaTheme="minorEastAsia"/>
          <w:color w:val="303030"/>
          <w:lang w:eastAsia="ja-JP"/>
        </w:rPr>
        <w:t>precisamente :</w:t>
      </w:r>
      <w:proofErr w:type="gramEnd"/>
    </w:p>
    <w:p w14:paraId="025FAD98" w14:textId="77777777" w:rsidR="00BF5FE7" w:rsidRDefault="00BF5FE7" w:rsidP="00BF5FE7">
      <w:pPr>
        <w:jc w:val="both"/>
        <w:rPr>
          <w:rFonts w:eastAsiaTheme="minorEastAsia"/>
          <w:color w:val="303030"/>
        </w:rPr>
      </w:pPr>
    </w:p>
    <w:p w14:paraId="0402A9A7" w14:textId="3A7A56C6" w:rsidR="00BF5FE7" w:rsidRPr="00BF5FE7" w:rsidRDefault="00BF5FE7" w:rsidP="00BF5FE7">
      <w:pPr>
        <w:jc w:val="both"/>
        <w:rPr>
          <w:rFonts w:eastAsiaTheme="minorEastAsia"/>
          <w:color w:val="303030"/>
        </w:rPr>
      </w:pPr>
      <w:r w:rsidRPr="00BF5FE7">
        <w:rPr>
          <w:rFonts w:eastAsiaTheme="minorEastAsia"/>
          <w:color w:val="303030"/>
        </w:rPr>
        <w:t>MNBU335642-6</w:t>
      </w:r>
    </w:p>
    <w:p w14:paraId="21BA38BB" w14:textId="77777777" w:rsidR="00BF5FE7" w:rsidRPr="00BF5FE7" w:rsidRDefault="00BF5FE7" w:rsidP="00BF5FE7">
      <w:pPr>
        <w:ind w:left="72" w:hanging="72"/>
        <w:jc w:val="both"/>
        <w:rPr>
          <w:rFonts w:eastAsiaTheme="minorEastAsia"/>
          <w:color w:val="303030"/>
          <w:lang w:eastAsia="ja-JP"/>
        </w:rPr>
      </w:pPr>
      <w:r w:rsidRPr="00BF5FE7">
        <w:rPr>
          <w:rFonts w:eastAsiaTheme="minorEastAsia"/>
          <w:color w:val="303030"/>
          <w:lang w:eastAsia="ja-JP"/>
        </w:rPr>
        <w:t>MNBU378915-4</w:t>
      </w:r>
    </w:p>
    <w:p w14:paraId="4AAF1FAC" w14:textId="156368DA" w:rsidR="00BF5FE7" w:rsidRDefault="00BF5FE7" w:rsidP="00BF5FE7">
      <w:pPr>
        <w:ind w:left="72" w:hanging="72"/>
        <w:jc w:val="both"/>
        <w:rPr>
          <w:rFonts w:eastAsiaTheme="minorEastAsia"/>
          <w:color w:val="303030"/>
          <w:lang w:eastAsia="ja-JP"/>
        </w:rPr>
      </w:pPr>
      <w:r w:rsidRPr="00BF5FE7">
        <w:rPr>
          <w:rFonts w:eastAsiaTheme="minorEastAsia"/>
          <w:color w:val="303030"/>
          <w:lang w:eastAsia="ja-JP"/>
        </w:rPr>
        <w:t>MNBU315364-5</w:t>
      </w:r>
    </w:p>
    <w:p w14:paraId="4E1E43EA" w14:textId="77777777" w:rsidR="00BF5FE7" w:rsidRDefault="00BF5FE7" w:rsidP="00BF5FE7">
      <w:pPr>
        <w:ind w:left="72" w:hanging="72"/>
        <w:jc w:val="both"/>
        <w:rPr>
          <w:rFonts w:eastAsiaTheme="minorEastAsia"/>
          <w:color w:val="303030"/>
          <w:lang w:eastAsia="ja-JP"/>
        </w:rPr>
      </w:pPr>
    </w:p>
    <w:p w14:paraId="44E0D89B" w14:textId="3317B4AD" w:rsidR="00BF5FE7" w:rsidRPr="00BF5FE7" w:rsidRDefault="00BF5FE7" w:rsidP="00BF5FE7">
      <w:pPr>
        <w:ind w:left="72" w:hanging="72"/>
        <w:jc w:val="both"/>
        <w:rPr>
          <w:rFonts w:eastAsiaTheme="minorEastAsia"/>
          <w:color w:val="303030"/>
          <w:lang w:eastAsia="ja-JP"/>
        </w:rPr>
      </w:pPr>
      <w:r>
        <w:rPr>
          <w:rFonts w:eastAsiaTheme="minorEastAsia"/>
          <w:color w:val="303030"/>
          <w:lang w:eastAsia="ja-JP"/>
        </w:rPr>
        <w:t xml:space="preserve">che venivano imbarcati a Nouadhibou (Mauritania), in data 28/06/2024, sulla M/n </w:t>
      </w:r>
      <w:proofErr w:type="spellStart"/>
      <w:r>
        <w:rPr>
          <w:rFonts w:eastAsiaTheme="minorEastAsia"/>
          <w:color w:val="303030"/>
          <w:lang w:eastAsia="ja-JP"/>
        </w:rPr>
        <w:t>Contship</w:t>
      </w:r>
      <w:proofErr w:type="spellEnd"/>
      <w:r>
        <w:rPr>
          <w:rFonts w:eastAsiaTheme="minorEastAsia"/>
          <w:color w:val="303030"/>
          <w:lang w:eastAsia="ja-JP"/>
        </w:rPr>
        <w:t xml:space="preserve"> </w:t>
      </w:r>
      <w:proofErr w:type="spellStart"/>
      <w:r>
        <w:rPr>
          <w:rFonts w:eastAsiaTheme="minorEastAsia"/>
          <w:color w:val="303030"/>
          <w:lang w:eastAsia="ja-JP"/>
        </w:rPr>
        <w:t>Med</w:t>
      </w:r>
      <w:proofErr w:type="spellEnd"/>
      <w:r>
        <w:rPr>
          <w:rFonts w:eastAsiaTheme="minorEastAsia"/>
          <w:color w:val="303030"/>
          <w:lang w:eastAsia="ja-JP"/>
        </w:rPr>
        <w:t xml:space="preserve"> Viaggio 412N.</w:t>
      </w:r>
    </w:p>
    <w:p w14:paraId="311D5833" w14:textId="3E6EF863" w:rsidR="00652F22" w:rsidRDefault="00652F22" w:rsidP="003E6278">
      <w:pPr>
        <w:jc w:val="both"/>
        <w:rPr>
          <w:color w:val="000000"/>
        </w:rPr>
      </w:pPr>
    </w:p>
    <w:p w14:paraId="4BB50BB0" w14:textId="77777777" w:rsidR="00652F22" w:rsidRDefault="00652F22" w:rsidP="00652F22">
      <w:pPr>
        <w:jc w:val="both"/>
        <w:rPr>
          <w:color w:val="000000"/>
        </w:rPr>
      </w:pPr>
    </w:p>
    <w:p w14:paraId="1B27B054" w14:textId="6DEA5CB6" w:rsidR="00652F22" w:rsidRDefault="00652F22" w:rsidP="00652F22">
      <w:pPr>
        <w:jc w:val="both"/>
        <w:rPr>
          <w:color w:val="000000"/>
        </w:rPr>
      </w:pPr>
      <w:r>
        <w:rPr>
          <w:color w:val="000000"/>
        </w:rPr>
        <w:tab/>
        <w:t xml:space="preserve">Secondo il </w:t>
      </w:r>
      <w:proofErr w:type="spellStart"/>
      <w:r>
        <w:rPr>
          <w:color w:val="000000"/>
        </w:rPr>
        <w:t>packing</w:t>
      </w:r>
      <w:proofErr w:type="spellEnd"/>
      <w:r>
        <w:rPr>
          <w:color w:val="000000"/>
        </w:rPr>
        <w:t xml:space="preserve"> list, nel container veniva stivata la seguente </w:t>
      </w:r>
      <w:proofErr w:type="gramStart"/>
      <w:r>
        <w:rPr>
          <w:color w:val="000000"/>
        </w:rPr>
        <w:t>merce :</w:t>
      </w:r>
      <w:proofErr w:type="gramEnd"/>
    </w:p>
    <w:p w14:paraId="38D11A74" w14:textId="595C507B" w:rsidR="003C7DE1" w:rsidRDefault="003E6278" w:rsidP="00652F22">
      <w:pPr>
        <w:ind w:left="72" w:hanging="72"/>
        <w:jc w:val="both"/>
        <w:rPr>
          <w:i/>
          <w:iCs/>
          <w:color w:val="000000"/>
        </w:rPr>
      </w:pPr>
      <w:r>
        <w:rPr>
          <w:b/>
          <w:bCs/>
          <w:color w:val="000000"/>
        </w:rPr>
        <w:t xml:space="preserve"> </w:t>
      </w:r>
      <w:r w:rsidR="009D23FB">
        <w:rPr>
          <w:i/>
          <w:iCs/>
          <w:noProof/>
          <w:color w:val="000000"/>
        </w:rPr>
        <w:drawing>
          <wp:inline distT="0" distB="0" distL="0" distR="0" wp14:anchorId="45885D18" wp14:editId="29E2D71B">
            <wp:extent cx="6116320" cy="3818255"/>
            <wp:effectExtent l="0" t="0" r="5080" b="4445"/>
            <wp:docPr id="1572542560" name="Immagine 17" descr="Immagine che contiene testo, schermata, diagramma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42560" name="Immagine 17" descr="Immagine che contiene testo, schermata, diagramma, ricevut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38EC" w14:textId="77777777" w:rsidR="0070522D" w:rsidRDefault="003C7DE1" w:rsidP="003C7DE1">
      <w:pPr>
        <w:ind w:left="72" w:hanging="72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ab/>
      </w:r>
      <w:r>
        <w:rPr>
          <w:i/>
          <w:iCs/>
          <w:color w:val="000000"/>
        </w:rPr>
        <w:tab/>
      </w:r>
    </w:p>
    <w:p w14:paraId="6F0416FC" w14:textId="040DC10C" w:rsidR="003C7DE1" w:rsidRDefault="00A12673" w:rsidP="003C7DE1">
      <w:pPr>
        <w:ind w:left="72" w:firstLine="636"/>
        <w:jc w:val="both"/>
        <w:rPr>
          <w:color w:val="000000"/>
        </w:rPr>
      </w:pPr>
      <w:r>
        <w:rPr>
          <w:color w:val="000000"/>
        </w:rPr>
        <w:t xml:space="preserve">In data </w:t>
      </w:r>
      <w:r w:rsidR="009D23FB">
        <w:rPr>
          <w:color w:val="000000"/>
        </w:rPr>
        <w:t xml:space="preserve">17/06/2024 giungevano a Point </w:t>
      </w:r>
      <w:proofErr w:type="spellStart"/>
      <w:r w:rsidR="009D23FB">
        <w:rPr>
          <w:color w:val="000000"/>
        </w:rPr>
        <w:t>Noire</w:t>
      </w:r>
      <w:proofErr w:type="spellEnd"/>
      <w:r w:rsidR="009D23FB">
        <w:rPr>
          <w:color w:val="000000"/>
        </w:rPr>
        <w:t xml:space="preserve"> solamente due dei container inclusi nella polizza di carico e </w:t>
      </w:r>
      <w:proofErr w:type="gramStart"/>
      <w:r w:rsidR="009D23FB">
        <w:rPr>
          <w:color w:val="000000"/>
        </w:rPr>
        <w:t>precisamente :</w:t>
      </w:r>
      <w:proofErr w:type="gramEnd"/>
    </w:p>
    <w:p w14:paraId="6AEDD6EA" w14:textId="77777777" w:rsidR="009D23FB" w:rsidRDefault="009D23FB" w:rsidP="003C7DE1">
      <w:pPr>
        <w:ind w:left="72" w:firstLine="636"/>
        <w:jc w:val="both"/>
        <w:rPr>
          <w:color w:val="000000"/>
        </w:rPr>
      </w:pPr>
    </w:p>
    <w:p w14:paraId="0643E840" w14:textId="77777777" w:rsidR="009D23FB" w:rsidRPr="00BF5FE7" w:rsidRDefault="009D23FB" w:rsidP="009D23FB">
      <w:pPr>
        <w:ind w:left="72" w:hanging="72"/>
        <w:jc w:val="both"/>
        <w:rPr>
          <w:rFonts w:eastAsiaTheme="minorEastAsia"/>
          <w:color w:val="303030"/>
          <w:lang w:eastAsia="ja-JP"/>
        </w:rPr>
      </w:pPr>
      <w:r w:rsidRPr="00BF5FE7">
        <w:rPr>
          <w:rFonts w:eastAsiaTheme="minorEastAsia"/>
          <w:color w:val="303030"/>
          <w:lang w:eastAsia="ja-JP"/>
        </w:rPr>
        <w:t>MNBU378915-4</w:t>
      </w:r>
    </w:p>
    <w:p w14:paraId="7631A2FB" w14:textId="77777777" w:rsidR="009D23FB" w:rsidRDefault="009D23FB" w:rsidP="009D23FB">
      <w:pPr>
        <w:ind w:left="72" w:hanging="72"/>
        <w:jc w:val="both"/>
        <w:rPr>
          <w:rFonts w:eastAsiaTheme="minorEastAsia"/>
          <w:color w:val="303030"/>
          <w:lang w:eastAsia="ja-JP"/>
        </w:rPr>
      </w:pPr>
      <w:r w:rsidRPr="00BF5FE7">
        <w:rPr>
          <w:rFonts w:eastAsiaTheme="minorEastAsia"/>
          <w:color w:val="303030"/>
          <w:lang w:eastAsia="ja-JP"/>
        </w:rPr>
        <w:t>MNBU315364-5</w:t>
      </w:r>
    </w:p>
    <w:p w14:paraId="52C7451A" w14:textId="77777777" w:rsidR="009D23FB" w:rsidRDefault="009D23FB" w:rsidP="009D23FB">
      <w:pPr>
        <w:ind w:left="72" w:hanging="72"/>
        <w:jc w:val="both"/>
        <w:rPr>
          <w:rFonts w:eastAsiaTheme="minorEastAsia"/>
          <w:color w:val="303030"/>
          <w:lang w:eastAsia="ja-JP"/>
        </w:rPr>
      </w:pPr>
    </w:p>
    <w:p w14:paraId="07686A1B" w14:textId="4C0ADB8B" w:rsidR="009D23FB" w:rsidRDefault="009D23FB" w:rsidP="009D23FB">
      <w:pPr>
        <w:ind w:left="72" w:hanging="72"/>
        <w:jc w:val="both"/>
        <w:rPr>
          <w:rFonts w:eastAsiaTheme="minorEastAsia"/>
          <w:color w:val="303030"/>
          <w:lang w:eastAsia="ja-JP"/>
        </w:rPr>
      </w:pPr>
      <w:r>
        <w:rPr>
          <w:rFonts w:eastAsiaTheme="minorEastAsia"/>
          <w:color w:val="303030"/>
          <w:lang w:eastAsia="ja-JP"/>
        </w:rPr>
        <w:lastRenderedPageBreak/>
        <w:tab/>
      </w:r>
      <w:r>
        <w:rPr>
          <w:rFonts w:eastAsiaTheme="minorEastAsia"/>
          <w:color w:val="303030"/>
          <w:lang w:eastAsia="ja-JP"/>
        </w:rPr>
        <w:tab/>
        <w:t xml:space="preserve">La Spett.le </w:t>
      </w:r>
      <w:proofErr w:type="spellStart"/>
      <w:r>
        <w:rPr>
          <w:rFonts w:eastAsiaTheme="minorEastAsia"/>
          <w:color w:val="303030"/>
          <w:lang w:eastAsia="ja-JP"/>
        </w:rPr>
        <w:t>Inalca</w:t>
      </w:r>
      <w:proofErr w:type="spellEnd"/>
      <w:r>
        <w:rPr>
          <w:rFonts w:eastAsiaTheme="minorEastAsia"/>
          <w:color w:val="303030"/>
          <w:lang w:eastAsia="ja-JP"/>
        </w:rPr>
        <w:t xml:space="preserve"> contattava quindi il proprio fornitore che, a propria volta</w:t>
      </w:r>
      <w:r w:rsidR="00B51FFA">
        <w:rPr>
          <w:rFonts w:eastAsiaTheme="minorEastAsia"/>
          <w:color w:val="303030"/>
          <w:lang w:eastAsia="ja-JP"/>
        </w:rPr>
        <w:t>, verificava l’accaduto con la Spett.le Maersk.</w:t>
      </w:r>
    </w:p>
    <w:p w14:paraId="149DEF90" w14:textId="77777777" w:rsidR="00B51FFA" w:rsidRDefault="00B51FFA" w:rsidP="009D23FB">
      <w:pPr>
        <w:ind w:left="72" w:hanging="72"/>
        <w:jc w:val="both"/>
        <w:rPr>
          <w:rFonts w:eastAsiaTheme="minorEastAsia"/>
          <w:color w:val="303030"/>
          <w:lang w:eastAsia="ja-JP"/>
        </w:rPr>
      </w:pPr>
    </w:p>
    <w:p w14:paraId="1BF53E6D" w14:textId="598504B5" w:rsidR="00A12673" w:rsidRPr="00E70819" w:rsidRDefault="00B51FFA" w:rsidP="00E70819">
      <w:pPr>
        <w:jc w:val="both"/>
        <w:rPr>
          <w:rFonts w:eastAsiaTheme="minorEastAsia"/>
          <w:color w:val="303030"/>
        </w:rPr>
      </w:pPr>
      <w:r>
        <w:rPr>
          <w:rFonts w:eastAsiaTheme="minorEastAsia"/>
          <w:color w:val="303030"/>
          <w:lang w:eastAsia="ja-JP"/>
        </w:rPr>
        <w:tab/>
        <w:t xml:space="preserve">Si veniva pertanto a conoscenza del fatto che, a causa di un malfunzionamento dell’impianto frigorifero del mezzo, il container </w:t>
      </w:r>
      <w:r w:rsidRPr="00BF5FE7">
        <w:rPr>
          <w:rFonts w:eastAsiaTheme="minorEastAsia"/>
          <w:color w:val="303030"/>
        </w:rPr>
        <w:t>MNBU335642-6</w:t>
      </w:r>
      <w:r>
        <w:rPr>
          <w:rFonts w:eastAsiaTheme="minorEastAsia"/>
          <w:color w:val="303030"/>
        </w:rPr>
        <w:t xml:space="preserve"> era rimasto in Ghana e che la merce era o sarebbe stata trasbordata su altra unità.</w:t>
      </w:r>
    </w:p>
    <w:p w14:paraId="6C3BCFBD" w14:textId="77777777" w:rsidR="00A12673" w:rsidRDefault="00A12673" w:rsidP="003C7DE1">
      <w:pPr>
        <w:ind w:left="72" w:firstLine="636"/>
        <w:jc w:val="both"/>
        <w:rPr>
          <w:color w:val="000000"/>
        </w:rPr>
      </w:pPr>
    </w:p>
    <w:p w14:paraId="61AFAA21" w14:textId="01192E26" w:rsidR="00E70819" w:rsidRDefault="00E70819" w:rsidP="003C7DE1">
      <w:pPr>
        <w:ind w:left="72" w:firstLine="636"/>
        <w:jc w:val="both"/>
        <w:rPr>
          <w:color w:val="000000"/>
        </w:rPr>
      </w:pPr>
      <w:r>
        <w:rPr>
          <w:color w:val="000000"/>
        </w:rPr>
        <w:t xml:space="preserve">La Spett.le </w:t>
      </w:r>
      <w:proofErr w:type="spellStart"/>
      <w:r>
        <w:rPr>
          <w:color w:val="000000"/>
        </w:rPr>
        <w:t>Inalca</w:t>
      </w:r>
      <w:proofErr w:type="spellEnd"/>
      <w:r>
        <w:rPr>
          <w:color w:val="000000"/>
        </w:rPr>
        <w:t xml:space="preserve"> provvedeva pertanto a responsabilizzare la </w:t>
      </w:r>
      <w:proofErr w:type="gramStart"/>
      <w:r>
        <w:rPr>
          <w:color w:val="000000"/>
        </w:rPr>
        <w:t>Maersk ,</w:t>
      </w:r>
      <w:proofErr w:type="gramEnd"/>
      <w:r>
        <w:rPr>
          <w:color w:val="000000"/>
        </w:rPr>
        <w:t xml:space="preserve"> in attesa dell’arrivo della merce a destinazione.</w:t>
      </w:r>
    </w:p>
    <w:p w14:paraId="71208F18" w14:textId="77777777" w:rsidR="00E70819" w:rsidRDefault="00E70819" w:rsidP="003C7DE1">
      <w:pPr>
        <w:ind w:left="72" w:firstLine="636"/>
        <w:jc w:val="both"/>
        <w:rPr>
          <w:color w:val="000000"/>
        </w:rPr>
      </w:pPr>
    </w:p>
    <w:p w14:paraId="2077F259" w14:textId="067FBE86" w:rsidR="009411E6" w:rsidRDefault="00B410F1" w:rsidP="003C7DE1">
      <w:pPr>
        <w:ind w:left="72" w:firstLine="636"/>
        <w:jc w:val="both"/>
        <w:rPr>
          <w:color w:val="000000"/>
        </w:rPr>
      </w:pPr>
      <w:r>
        <w:rPr>
          <w:color w:val="000000"/>
        </w:rPr>
        <w:t xml:space="preserve">La merce veniva trasbordata nel container nr. MNBU 053410/2 che giungeva finalmente a Point </w:t>
      </w:r>
      <w:proofErr w:type="spellStart"/>
      <w:r>
        <w:rPr>
          <w:color w:val="000000"/>
        </w:rPr>
        <w:t>Noire</w:t>
      </w:r>
      <w:proofErr w:type="spellEnd"/>
      <w:r>
        <w:rPr>
          <w:color w:val="000000"/>
        </w:rPr>
        <w:t xml:space="preserve"> il 16/09/2024 sulla nave Maersk Eindhoven viaggio 429w.</w:t>
      </w:r>
    </w:p>
    <w:p w14:paraId="7D2CBDFF" w14:textId="680ADD25" w:rsidR="00B410F1" w:rsidRDefault="00B410F1" w:rsidP="003C7DE1">
      <w:pPr>
        <w:ind w:left="72" w:firstLine="636"/>
        <w:jc w:val="both"/>
        <w:rPr>
          <w:color w:val="000000"/>
        </w:rPr>
      </w:pPr>
    </w:p>
    <w:p w14:paraId="059670CB" w14:textId="3BE42219" w:rsidR="00B410F1" w:rsidRDefault="00B410F1" w:rsidP="00B410F1">
      <w:pPr>
        <w:ind w:left="72" w:firstLine="636"/>
        <w:jc w:val="both"/>
        <w:rPr>
          <w:color w:val="000000"/>
        </w:rPr>
      </w:pPr>
      <w:r>
        <w:rPr>
          <w:color w:val="000000"/>
        </w:rPr>
        <w:t>In seguito all’incarico ricevuto, abbiamo preso contatto con la Spett.le Assicurata al fine di essere tempestivamente informati dell’arrivo del nuovo container a destinazione e poter verificare la merce al momento dello svuotamento.</w:t>
      </w:r>
    </w:p>
    <w:p w14:paraId="347C61E3" w14:textId="77777777" w:rsidR="00B410F1" w:rsidRDefault="00B410F1" w:rsidP="00B410F1">
      <w:pPr>
        <w:ind w:left="72" w:firstLine="636"/>
        <w:jc w:val="both"/>
        <w:rPr>
          <w:color w:val="000000"/>
        </w:rPr>
      </w:pPr>
    </w:p>
    <w:p w14:paraId="6A1CF20C" w14:textId="11E5C314" w:rsidR="00B410F1" w:rsidRDefault="00B410F1" w:rsidP="00B410F1">
      <w:pPr>
        <w:ind w:left="72" w:firstLine="636"/>
        <w:jc w:val="both"/>
        <w:rPr>
          <w:color w:val="000000"/>
        </w:rPr>
      </w:pPr>
      <w:r>
        <w:rPr>
          <w:color w:val="000000"/>
        </w:rPr>
        <w:t xml:space="preserve">In data </w:t>
      </w:r>
      <w:r>
        <w:rPr>
          <w:color w:val="000000"/>
        </w:rPr>
        <w:t>20/09/</w:t>
      </w:r>
      <w:proofErr w:type="gramStart"/>
      <w:r>
        <w:rPr>
          <w:color w:val="000000"/>
        </w:rPr>
        <w:t>2024 ,</w:t>
      </w:r>
      <w:proofErr w:type="gramEnd"/>
      <w:r>
        <w:rPr>
          <w:color w:val="000000"/>
        </w:rPr>
        <w:t xml:space="preserve"> esperite le operazioni doganali, il container veniva consegnato ai magazzini della Spett.le </w:t>
      </w:r>
      <w:proofErr w:type="spellStart"/>
      <w:r>
        <w:rPr>
          <w:color w:val="000000"/>
        </w:rPr>
        <w:t>Inalca</w:t>
      </w:r>
      <w:proofErr w:type="spellEnd"/>
      <w:r>
        <w:rPr>
          <w:color w:val="000000"/>
        </w:rPr>
        <w:t xml:space="preserve"> Brazzaville e pertanto, in tale data ci siamo recati presso i magazzini della ricevitrice dove, alla presenza delle seguenti parti :</w:t>
      </w:r>
    </w:p>
    <w:p w14:paraId="629CAB19" w14:textId="77777777" w:rsidR="00B410F1" w:rsidRDefault="00B410F1" w:rsidP="00B410F1">
      <w:pPr>
        <w:ind w:left="72" w:firstLine="636"/>
        <w:jc w:val="both"/>
        <w:rPr>
          <w:color w:val="000000"/>
        </w:rPr>
      </w:pPr>
    </w:p>
    <w:p w14:paraId="29B2F3DE" w14:textId="465DEA52" w:rsidR="00B410F1" w:rsidRPr="00B410F1" w:rsidRDefault="00B410F1" w:rsidP="00B410F1">
      <w:pPr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Mr. </w:t>
      </w:r>
      <w:r w:rsidRPr="00B410F1">
        <w:rPr>
          <w:i/>
          <w:iCs/>
          <w:color w:val="000000"/>
        </w:rPr>
        <w:t xml:space="preserve">Roberto ALLESSIO </w:t>
      </w:r>
      <w:r>
        <w:rPr>
          <w:i/>
          <w:iCs/>
          <w:color w:val="000000"/>
        </w:rPr>
        <w:t xml:space="preserve">- </w:t>
      </w:r>
      <w:r w:rsidRPr="00B410F1">
        <w:rPr>
          <w:i/>
          <w:iCs/>
          <w:color w:val="000000"/>
        </w:rPr>
        <w:t>INALCA CONGO</w:t>
      </w:r>
    </w:p>
    <w:p w14:paraId="514254ED" w14:textId="0A81C168" w:rsidR="00B410F1" w:rsidRPr="00B410F1" w:rsidRDefault="00B410F1" w:rsidP="00B410F1">
      <w:pPr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Mr. </w:t>
      </w:r>
      <w:r w:rsidRPr="00B410F1">
        <w:rPr>
          <w:i/>
          <w:iCs/>
          <w:color w:val="000000"/>
        </w:rPr>
        <w:t xml:space="preserve">Patrick DA SYLVA </w:t>
      </w:r>
      <w:r>
        <w:rPr>
          <w:i/>
          <w:iCs/>
          <w:color w:val="000000"/>
        </w:rPr>
        <w:t xml:space="preserve">– perito per conto Maersk </w:t>
      </w:r>
      <w:r w:rsidRPr="00B410F1">
        <w:rPr>
          <w:i/>
          <w:iCs/>
          <w:color w:val="000000"/>
        </w:rPr>
        <w:t>CAMO</w:t>
      </w:r>
    </w:p>
    <w:p w14:paraId="22CB9F52" w14:textId="59BB0A71" w:rsidR="00B410F1" w:rsidRPr="00B410F1" w:rsidRDefault="00B410F1" w:rsidP="00B410F1">
      <w:pPr>
        <w:jc w:val="both"/>
        <w:rPr>
          <w:i/>
          <w:iCs/>
          <w:color w:val="000000"/>
          <w:lang w:val="en-US"/>
        </w:rPr>
      </w:pPr>
      <w:r w:rsidRPr="00B410F1">
        <w:rPr>
          <w:i/>
          <w:iCs/>
          <w:color w:val="000000"/>
          <w:lang w:val="en-US"/>
        </w:rPr>
        <w:t xml:space="preserve">Mrs. Edna EYENGA QUALITY CONTROL OF FISHING Head </w:t>
      </w:r>
      <w:proofErr w:type="gramStart"/>
      <w:r w:rsidRPr="00B410F1">
        <w:rPr>
          <w:i/>
          <w:iCs/>
          <w:color w:val="000000"/>
          <w:lang w:val="en-US"/>
        </w:rPr>
        <w:t>Of</w:t>
      </w:r>
      <w:proofErr w:type="gramEnd"/>
      <w:r w:rsidRPr="00B410F1">
        <w:rPr>
          <w:i/>
          <w:iCs/>
          <w:color w:val="000000"/>
          <w:lang w:val="en-US"/>
        </w:rPr>
        <w:t xml:space="preserve"> Department</w:t>
      </w:r>
      <w:r>
        <w:rPr>
          <w:i/>
          <w:iCs/>
          <w:color w:val="000000"/>
          <w:lang w:val="en-US"/>
        </w:rPr>
        <w:t xml:space="preserve"> </w:t>
      </w:r>
      <w:r w:rsidRPr="00B410F1">
        <w:rPr>
          <w:i/>
          <w:iCs/>
          <w:color w:val="000000"/>
          <w:lang w:val="en-US"/>
        </w:rPr>
        <w:t>POINTE-NOIRE</w:t>
      </w:r>
    </w:p>
    <w:p w14:paraId="4A141549" w14:textId="78ABCBA7" w:rsidR="00B410F1" w:rsidRPr="00B410F1" w:rsidRDefault="00B410F1" w:rsidP="00B410F1">
      <w:pPr>
        <w:jc w:val="both"/>
        <w:rPr>
          <w:color w:val="000000"/>
          <w:lang w:val="en-US"/>
        </w:rPr>
      </w:pPr>
      <w:proofErr w:type="spellStart"/>
      <w:r w:rsidRPr="00B410F1">
        <w:rPr>
          <w:i/>
          <w:iCs/>
          <w:color w:val="000000"/>
          <w:lang w:val="en-US"/>
        </w:rPr>
        <w:t>Mrs</w:t>
      </w:r>
      <w:proofErr w:type="spellEnd"/>
      <w:r w:rsidRPr="00B410F1">
        <w:rPr>
          <w:i/>
          <w:iCs/>
          <w:color w:val="000000"/>
          <w:lang w:val="en-US"/>
        </w:rPr>
        <w:t xml:space="preserve"> Sylvie ITOUA CONGOLESE CUSTOMS Office</w:t>
      </w:r>
    </w:p>
    <w:p w14:paraId="3C3D171C" w14:textId="77777777" w:rsidR="00A12673" w:rsidRPr="00B410F1" w:rsidRDefault="00A12673" w:rsidP="003C7DE1">
      <w:pPr>
        <w:ind w:left="72" w:firstLine="636"/>
        <w:jc w:val="both"/>
        <w:rPr>
          <w:color w:val="000000"/>
          <w:lang w:val="en-US"/>
        </w:rPr>
      </w:pPr>
    </w:p>
    <w:p w14:paraId="7E8F943A" w14:textId="12B84BEE" w:rsidR="00A26B6D" w:rsidRDefault="00B410F1" w:rsidP="00B410F1">
      <w:pPr>
        <w:jc w:val="both"/>
        <w:rPr>
          <w:color w:val="000000"/>
        </w:rPr>
      </w:pPr>
      <w:r>
        <w:rPr>
          <w:color w:val="000000"/>
        </w:rPr>
        <w:t>si è proceduto con le necessarie verifiche.</w:t>
      </w:r>
    </w:p>
    <w:p w14:paraId="631238CB" w14:textId="77777777" w:rsidR="00B410F1" w:rsidRDefault="00B410F1" w:rsidP="00B410F1">
      <w:pPr>
        <w:ind w:left="72" w:firstLine="636"/>
        <w:jc w:val="both"/>
        <w:rPr>
          <w:color w:val="000000"/>
        </w:rPr>
      </w:pPr>
    </w:p>
    <w:p w14:paraId="5C4F68DC" w14:textId="00117FE4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 xml:space="preserve">Una volta aperte le porte del container, abbiamo </w:t>
      </w:r>
      <w:r>
        <w:rPr>
          <w:color w:val="000000"/>
        </w:rPr>
        <w:t xml:space="preserve">rilevato </w:t>
      </w:r>
      <w:r w:rsidRPr="00B410F1">
        <w:rPr>
          <w:color w:val="000000"/>
        </w:rPr>
        <w:t>quanto segue:</w:t>
      </w:r>
    </w:p>
    <w:p w14:paraId="27A760A0" w14:textId="77777777" w:rsidR="00B410F1" w:rsidRDefault="00B410F1" w:rsidP="00B410F1">
      <w:pPr>
        <w:ind w:left="72" w:firstLine="636"/>
        <w:jc w:val="both"/>
        <w:rPr>
          <w:color w:val="000000"/>
        </w:rPr>
      </w:pPr>
    </w:p>
    <w:p w14:paraId="6D76B9E7" w14:textId="3A63F47E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>Condizione esterna:</w:t>
      </w:r>
    </w:p>
    <w:p w14:paraId="7EC6C807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ab/>
        <w:t>•</w:t>
      </w:r>
      <w:r w:rsidRPr="00B410F1">
        <w:rPr>
          <w:color w:val="000000"/>
        </w:rPr>
        <w:tab/>
        <w:t>Presenza di un sigillo appartenente a MAERSK N° ML-GH0013457;</w:t>
      </w:r>
    </w:p>
    <w:p w14:paraId="2AF4B126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ab/>
        <w:t>•</w:t>
      </w:r>
      <w:r w:rsidRPr="00B410F1">
        <w:rPr>
          <w:color w:val="000000"/>
        </w:rPr>
        <w:tab/>
        <w:t>Leggera corrosione sulle strutture del container;</w:t>
      </w:r>
    </w:p>
    <w:p w14:paraId="083CDB58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</w:p>
    <w:p w14:paraId="21B77EF6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>Condizione interna:</w:t>
      </w:r>
    </w:p>
    <w:p w14:paraId="178E5B7E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ab/>
        <w:t>•</w:t>
      </w:r>
      <w:r w:rsidRPr="00B410F1">
        <w:rPr>
          <w:color w:val="000000"/>
        </w:rPr>
        <w:tab/>
        <w:t>Stivaggio stabile e corretto in strati successivi regolari;</w:t>
      </w:r>
    </w:p>
    <w:p w14:paraId="4B58A61F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ab/>
        <w:t>•</w:t>
      </w:r>
      <w:r w:rsidRPr="00B410F1">
        <w:rPr>
          <w:color w:val="000000"/>
        </w:rPr>
        <w:tab/>
        <w:t>Presenza di cristalli di ghiaccio sul pavimento;</w:t>
      </w:r>
    </w:p>
    <w:p w14:paraId="22E9D9B1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ab/>
        <w:t>•</w:t>
      </w:r>
      <w:r w:rsidRPr="00B410F1">
        <w:rPr>
          <w:color w:val="000000"/>
        </w:rPr>
        <w:tab/>
        <w:t>Pavimento della griglia bagnato;</w:t>
      </w:r>
    </w:p>
    <w:p w14:paraId="00511A65" w14:textId="77777777" w:rsidR="00B410F1" w:rsidRPr="00B410F1" w:rsidRDefault="00B410F1" w:rsidP="00B410F1">
      <w:pPr>
        <w:ind w:left="72" w:firstLine="636"/>
        <w:jc w:val="both"/>
        <w:rPr>
          <w:color w:val="000000"/>
        </w:rPr>
      </w:pPr>
      <w:r w:rsidRPr="00B410F1">
        <w:rPr>
          <w:color w:val="000000"/>
        </w:rPr>
        <w:tab/>
        <w:t>•</w:t>
      </w:r>
      <w:r w:rsidRPr="00B410F1">
        <w:rPr>
          <w:color w:val="000000"/>
        </w:rPr>
        <w:tab/>
        <w:t>Carico stivato sotto la linea di carico impostata;</w:t>
      </w:r>
    </w:p>
    <w:p w14:paraId="0A835BED" w14:textId="77777777" w:rsidR="00B410F1" w:rsidRDefault="00B410F1" w:rsidP="003C7DE1">
      <w:pPr>
        <w:ind w:left="72" w:firstLine="636"/>
        <w:jc w:val="both"/>
        <w:rPr>
          <w:color w:val="000000"/>
        </w:rPr>
      </w:pPr>
    </w:p>
    <w:p w14:paraId="730E63F2" w14:textId="2DBA4B39" w:rsidR="00C94766" w:rsidRDefault="00C94766" w:rsidP="00A26B6D">
      <w:pPr>
        <w:ind w:left="72" w:firstLine="636"/>
        <w:jc w:val="both"/>
        <w:rPr>
          <w:color w:val="000000"/>
        </w:rPr>
      </w:pPr>
    </w:p>
    <w:p w14:paraId="0F5471E2" w14:textId="45FAB6E4" w:rsidR="00C94766" w:rsidRDefault="00751AFA" w:rsidP="00A26B6D">
      <w:pPr>
        <w:ind w:left="72" w:firstLine="636"/>
        <w:jc w:val="both"/>
        <w:rPr>
          <w:color w:val="000000"/>
        </w:rPr>
      </w:pPr>
      <w:r>
        <w:rPr>
          <w:color w:val="000000"/>
        </w:rPr>
        <w:t>La merce, all’interno di cellophane trasparente, risultava imballata in scatole di cartone, chiude con reggette plastiche e etichettate con i seguenti dati (libera traduzione</w:t>
      </w:r>
      <w:proofErr w:type="gramStart"/>
      <w:r>
        <w:rPr>
          <w:color w:val="000000"/>
        </w:rPr>
        <w:t>) :</w:t>
      </w:r>
      <w:proofErr w:type="gramEnd"/>
    </w:p>
    <w:p w14:paraId="33493ADE" w14:textId="77777777" w:rsidR="00751AFA" w:rsidRDefault="00751AFA" w:rsidP="00A26B6D">
      <w:pPr>
        <w:ind w:left="72" w:firstLine="636"/>
        <w:jc w:val="both"/>
        <w:rPr>
          <w:color w:val="000000"/>
        </w:rPr>
      </w:pPr>
    </w:p>
    <w:p w14:paraId="1352987A" w14:textId="77777777" w:rsid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t xml:space="preserve">Specie: </w:t>
      </w:r>
      <w:proofErr w:type="spellStart"/>
      <w:r w:rsidRPr="00751AFA">
        <w:rPr>
          <w:color w:val="000000"/>
        </w:rPr>
        <w:t>Sardinella</w:t>
      </w:r>
      <w:proofErr w:type="spellEnd"/>
      <w:r w:rsidRPr="00751AFA">
        <w:rPr>
          <w:color w:val="000000"/>
        </w:rPr>
        <w:t xml:space="preserve">; </w:t>
      </w:r>
    </w:p>
    <w:p w14:paraId="1BE294BE" w14:textId="77777777" w:rsid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t>Dimensione: 20+;</w:t>
      </w:r>
    </w:p>
    <w:p w14:paraId="2F457EF9" w14:textId="77777777" w:rsid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t xml:space="preserve"> Peso netto: 20KG;</w:t>
      </w:r>
    </w:p>
    <w:p w14:paraId="5A6B9911" w14:textId="77777777" w:rsid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t xml:space="preserve"> Zona FAO: FAO34;</w:t>
      </w:r>
    </w:p>
    <w:p w14:paraId="50A95E10" w14:textId="77777777" w:rsid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lastRenderedPageBreak/>
        <w:t xml:space="preserve"> Data di produzione: 3-02-24;</w:t>
      </w:r>
    </w:p>
    <w:p w14:paraId="32931E8D" w14:textId="77777777" w:rsid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t xml:space="preserve"> Data di scadenza: 24 mesi dalla data di produzione;</w:t>
      </w:r>
    </w:p>
    <w:p w14:paraId="3A487287" w14:textId="0C8A595E" w:rsidR="00751AFA" w:rsidRPr="00751AFA" w:rsidRDefault="00751AFA" w:rsidP="00751AFA">
      <w:pPr>
        <w:ind w:left="72" w:firstLine="636"/>
        <w:jc w:val="both"/>
        <w:rPr>
          <w:color w:val="000000"/>
        </w:rPr>
      </w:pPr>
      <w:r w:rsidRPr="00751AFA">
        <w:rPr>
          <w:color w:val="000000"/>
        </w:rPr>
        <w:t xml:space="preserve"> Conservare a una temperatura di -18°C e non ricongelare dopo lo scongelamento</w:t>
      </w:r>
    </w:p>
    <w:p w14:paraId="6BBF32F0" w14:textId="77777777" w:rsidR="00751AFA" w:rsidRDefault="00751AFA" w:rsidP="00A26B6D">
      <w:pPr>
        <w:ind w:left="72" w:firstLine="636"/>
        <w:jc w:val="both"/>
        <w:rPr>
          <w:color w:val="000000"/>
        </w:rPr>
      </w:pPr>
    </w:p>
    <w:p w14:paraId="23C42834" w14:textId="0790FDA8" w:rsidR="00751AFA" w:rsidRDefault="00751AFA" w:rsidP="00751AFA">
      <w:pPr>
        <w:ind w:left="72" w:firstLine="636"/>
        <w:jc w:val="both"/>
        <w:rPr>
          <w:color w:val="000000"/>
        </w:rPr>
      </w:pPr>
      <w:r>
        <w:rPr>
          <w:color w:val="000000"/>
        </w:rPr>
        <w:t>Durante lo scarico sono stati prelevati vari cartoni, a campione, rilevando che i pesci erano congelati duramente con temperature oscillanti tra i -21 ed i -25°C.</w:t>
      </w:r>
    </w:p>
    <w:p w14:paraId="53300F83" w14:textId="77777777" w:rsidR="00751AFA" w:rsidRDefault="00751AFA" w:rsidP="00751AFA">
      <w:pPr>
        <w:ind w:left="72" w:firstLine="636"/>
        <w:jc w:val="both"/>
        <w:rPr>
          <w:color w:val="000000"/>
        </w:rPr>
      </w:pPr>
    </w:p>
    <w:p w14:paraId="40853EFB" w14:textId="7CA8F8CE" w:rsidR="00751AFA" w:rsidRDefault="00751AFA" w:rsidP="00751AFA">
      <w:pPr>
        <w:ind w:left="72" w:firstLine="636"/>
        <w:jc w:val="both"/>
        <w:rPr>
          <w:color w:val="000000"/>
        </w:rPr>
      </w:pPr>
      <w:r>
        <w:rPr>
          <w:color w:val="000000"/>
        </w:rPr>
        <w:t xml:space="preserve">Dopo lo scongelamento di alcuni campioni era rilevabile che la carcassa era </w:t>
      </w:r>
      <w:r w:rsidRPr="00751AFA">
        <w:rPr>
          <w:color w:val="000000"/>
        </w:rPr>
        <w:t>meno rigida dopo</w:t>
      </w:r>
      <w:r>
        <w:rPr>
          <w:color w:val="000000"/>
        </w:rPr>
        <w:t xml:space="preserve">, era presente una </w:t>
      </w:r>
      <w:r w:rsidRPr="00751AFA">
        <w:rPr>
          <w:color w:val="000000"/>
        </w:rPr>
        <w:t>decolorazione delle branchie</w:t>
      </w:r>
      <w:r>
        <w:rPr>
          <w:color w:val="000000"/>
        </w:rPr>
        <w:t xml:space="preserve"> e una l</w:t>
      </w:r>
      <w:r w:rsidRPr="00751AFA">
        <w:rPr>
          <w:color w:val="000000"/>
        </w:rPr>
        <w:t xml:space="preserve">eggera decolorazione della pelle </w:t>
      </w:r>
      <w:r>
        <w:rPr>
          <w:color w:val="000000"/>
        </w:rPr>
        <w:t>con</w:t>
      </w:r>
      <w:r w:rsidRPr="00751AFA">
        <w:rPr>
          <w:color w:val="000000"/>
        </w:rPr>
        <w:t xml:space="preserve"> carne meno </w:t>
      </w:r>
      <w:proofErr w:type="gramStart"/>
      <w:r w:rsidRPr="00751AFA">
        <w:rPr>
          <w:color w:val="000000"/>
        </w:rPr>
        <w:t>elastica</w:t>
      </w:r>
      <w:r w:rsidRPr="00751AFA">
        <w:rPr>
          <w:color w:val="000000"/>
        </w:rPr>
        <w:t xml:space="preserve"> </w:t>
      </w:r>
      <w:r>
        <w:rPr>
          <w:color w:val="000000"/>
        </w:rPr>
        <w:t>.</w:t>
      </w:r>
      <w:proofErr w:type="gramEnd"/>
    </w:p>
    <w:p w14:paraId="4359A1E3" w14:textId="77777777" w:rsidR="00751AFA" w:rsidRDefault="00751AFA" w:rsidP="00751AFA">
      <w:pPr>
        <w:ind w:left="72" w:firstLine="636"/>
        <w:jc w:val="both"/>
        <w:rPr>
          <w:color w:val="000000"/>
        </w:rPr>
      </w:pPr>
    </w:p>
    <w:p w14:paraId="76364A6C" w14:textId="1EBACF6D" w:rsidR="00751AFA" w:rsidRDefault="00751AFA" w:rsidP="00751AFA">
      <w:pPr>
        <w:ind w:left="72" w:firstLine="636"/>
        <w:jc w:val="both"/>
        <w:rPr>
          <w:color w:val="000000"/>
        </w:rPr>
      </w:pPr>
      <w:r>
        <w:rPr>
          <w:color w:val="000000"/>
        </w:rPr>
        <w:t>Era presente un forte odore proveniente dalle viscere, segno evidente di un principio di decomposizione.</w:t>
      </w:r>
    </w:p>
    <w:p w14:paraId="0667A1B0" w14:textId="2A311C0D" w:rsidR="0080010E" w:rsidRDefault="0080010E" w:rsidP="00751AFA">
      <w:pPr>
        <w:ind w:left="72" w:firstLine="636"/>
        <w:jc w:val="both"/>
        <w:rPr>
          <w:color w:val="000000"/>
        </w:rPr>
      </w:pPr>
    </w:p>
    <w:p w14:paraId="63093767" w14:textId="406A3BCD" w:rsidR="0080010E" w:rsidRDefault="0080010E" w:rsidP="00751AFA">
      <w:pPr>
        <w:ind w:left="72" w:firstLine="636"/>
        <w:jc w:val="both"/>
        <w:rPr>
          <w:color w:val="000000"/>
        </w:rPr>
      </w:pPr>
      <w:r>
        <w:rPr>
          <w:color w:val="000000"/>
        </w:rPr>
        <w:t>Terminato lo scarico veniva rilevato che erano presenti solamente 551 cartoni e che pertanto erano mancanti 749 cartoni rispetto alla polizza di carico.</w:t>
      </w:r>
    </w:p>
    <w:p w14:paraId="4396525D" w14:textId="77777777" w:rsidR="00751AFA" w:rsidRDefault="00751AFA" w:rsidP="00751AFA">
      <w:pPr>
        <w:ind w:left="72" w:firstLine="636"/>
        <w:jc w:val="both"/>
        <w:rPr>
          <w:color w:val="000000"/>
        </w:rPr>
      </w:pPr>
    </w:p>
    <w:p w14:paraId="26C1F8BF" w14:textId="04928560" w:rsidR="00751AFA" w:rsidRDefault="00751AFA" w:rsidP="00751AFA">
      <w:pPr>
        <w:ind w:left="72" w:firstLine="636"/>
        <w:jc w:val="both"/>
        <w:rPr>
          <w:color w:val="000000"/>
        </w:rPr>
      </w:pPr>
      <w:r>
        <w:rPr>
          <w:color w:val="000000"/>
        </w:rPr>
        <w:t>Viste le anomalie rilevate e principalmente il forte odore, non era possibile inviare la merce a consumo umano e le autorità ne disponevano la distruzione</w:t>
      </w:r>
      <w:r w:rsidR="0080010E">
        <w:rPr>
          <w:color w:val="000000"/>
        </w:rPr>
        <w:t xml:space="preserve"> come da certificato nr. 011 del 05/10/2024.</w:t>
      </w:r>
    </w:p>
    <w:p w14:paraId="75994E93" w14:textId="77777777" w:rsidR="0080010E" w:rsidRDefault="0080010E" w:rsidP="00751AFA">
      <w:pPr>
        <w:ind w:left="72" w:firstLine="636"/>
        <w:jc w:val="both"/>
        <w:rPr>
          <w:color w:val="000000"/>
        </w:rPr>
      </w:pPr>
    </w:p>
    <w:p w14:paraId="54FD9269" w14:textId="49F9A152" w:rsidR="00C94766" w:rsidRDefault="00130BB8" w:rsidP="00A26B6D">
      <w:pPr>
        <w:ind w:left="72" w:firstLine="636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AEA14E" wp14:editId="38FE6F77">
            <wp:extent cx="5188373" cy="3555694"/>
            <wp:effectExtent l="0" t="0" r="0" b="635"/>
            <wp:docPr id="756029664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9664" name="Immagine 7560296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11" cy="36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49A8" w14:textId="77777777" w:rsidR="009411E6" w:rsidRDefault="009411E6" w:rsidP="003C7DE1">
      <w:pPr>
        <w:ind w:left="72" w:firstLine="636"/>
        <w:jc w:val="both"/>
        <w:rPr>
          <w:bCs/>
          <w:color w:val="000000"/>
        </w:rPr>
      </w:pPr>
    </w:p>
    <w:p w14:paraId="6CCD33DD" w14:textId="77777777" w:rsidR="00130BB8" w:rsidRDefault="00130BB8" w:rsidP="003C7DE1">
      <w:pPr>
        <w:ind w:left="72" w:firstLine="636"/>
        <w:jc w:val="both"/>
        <w:rPr>
          <w:bCs/>
          <w:color w:val="000000"/>
        </w:rPr>
      </w:pPr>
    </w:p>
    <w:p w14:paraId="489D663F" w14:textId="77777777" w:rsidR="00130BB8" w:rsidRDefault="00130BB8" w:rsidP="003C7DE1">
      <w:pPr>
        <w:ind w:left="72" w:firstLine="636"/>
        <w:jc w:val="both"/>
        <w:rPr>
          <w:bCs/>
          <w:color w:val="000000"/>
        </w:rPr>
      </w:pPr>
    </w:p>
    <w:p w14:paraId="15D56A14" w14:textId="77777777" w:rsidR="00130BB8" w:rsidRDefault="00130BB8" w:rsidP="003C7DE1">
      <w:pPr>
        <w:ind w:left="72" w:firstLine="636"/>
        <w:jc w:val="both"/>
        <w:rPr>
          <w:bCs/>
          <w:color w:val="000000"/>
        </w:rPr>
      </w:pPr>
    </w:p>
    <w:p w14:paraId="0EADC81A" w14:textId="77777777" w:rsidR="00130BB8" w:rsidRDefault="00130BB8" w:rsidP="003C7DE1">
      <w:pPr>
        <w:ind w:left="72" w:firstLine="636"/>
        <w:jc w:val="both"/>
        <w:rPr>
          <w:bCs/>
          <w:color w:val="000000"/>
        </w:rPr>
      </w:pPr>
    </w:p>
    <w:p w14:paraId="74CFADA6" w14:textId="77777777" w:rsidR="00130BB8" w:rsidRPr="009411E6" w:rsidRDefault="00130BB8" w:rsidP="003C7DE1">
      <w:pPr>
        <w:ind w:left="72" w:firstLine="636"/>
        <w:jc w:val="both"/>
        <w:rPr>
          <w:bCs/>
          <w:color w:val="000000"/>
        </w:rPr>
      </w:pPr>
    </w:p>
    <w:p w14:paraId="51022DE0" w14:textId="537C71C9" w:rsidR="003C7DE1" w:rsidRDefault="003C7DE1" w:rsidP="00652F22">
      <w:pPr>
        <w:ind w:left="72" w:hanging="72"/>
        <w:jc w:val="both"/>
        <w:rPr>
          <w:color w:val="000000"/>
        </w:rPr>
      </w:pPr>
    </w:p>
    <w:p w14:paraId="5309EF40" w14:textId="393AE852" w:rsidR="00F844C4" w:rsidRDefault="00F844C4" w:rsidP="00652F22">
      <w:pPr>
        <w:ind w:left="72" w:hanging="72"/>
        <w:jc w:val="both"/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3- QUANTIFICAZIONE DEL DANNO</w:t>
      </w:r>
    </w:p>
    <w:p w14:paraId="33DB4755" w14:textId="77777777" w:rsidR="00F844C4" w:rsidRDefault="00F844C4" w:rsidP="00652F22">
      <w:pPr>
        <w:ind w:left="72" w:hanging="72"/>
        <w:jc w:val="both"/>
        <w:rPr>
          <w:b/>
          <w:bCs/>
          <w:i/>
          <w:iCs/>
          <w:color w:val="000000"/>
        </w:rPr>
      </w:pPr>
    </w:p>
    <w:p w14:paraId="524AED27" w14:textId="74686209" w:rsidR="00F844C4" w:rsidRDefault="00F844C4" w:rsidP="00652F22">
      <w:pPr>
        <w:ind w:left="72" w:hanging="72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Sulla base della documentazione raccolta e di quanto accertato in fase di perizia, il danno sarà così calcolato:</w:t>
      </w:r>
    </w:p>
    <w:p w14:paraId="42093AA7" w14:textId="77777777" w:rsidR="00BF51AE" w:rsidRPr="00A24C9D" w:rsidRDefault="00BF51AE" w:rsidP="00BF51AE">
      <w:pPr>
        <w:jc w:val="both"/>
        <w:rPr>
          <w:b/>
          <w:bCs/>
          <w:color w:val="000000"/>
        </w:rPr>
      </w:pPr>
      <w:r>
        <w:rPr>
          <w:color w:val="000000"/>
        </w:rPr>
        <w:t xml:space="preserve">Fattura </w:t>
      </w:r>
      <w:proofErr w:type="spellStart"/>
      <w:r>
        <w:rPr>
          <w:color w:val="000000"/>
        </w:rPr>
        <w:t>Inalca</w:t>
      </w:r>
      <w:proofErr w:type="spellEnd"/>
      <w:r>
        <w:rPr>
          <w:color w:val="000000"/>
        </w:rPr>
        <w:t xml:space="preserve"> </w:t>
      </w:r>
      <w:r w:rsidRPr="00A24C9D">
        <w:rPr>
          <w:rFonts w:eastAsiaTheme="minorEastAsia"/>
          <w:b/>
          <w:bCs/>
          <w:lang w:eastAsia="ja-JP"/>
        </w:rPr>
        <w:t>801596</w:t>
      </w:r>
      <w:r>
        <w:rPr>
          <w:rFonts w:eastAsiaTheme="minorEastAsia"/>
          <w:b/>
          <w:bCs/>
          <w:lang w:eastAsia="ja-JP"/>
        </w:rPr>
        <w:t xml:space="preserve"> del 28/03/024</w:t>
      </w:r>
    </w:p>
    <w:p w14:paraId="6F9C8B8D" w14:textId="771BF4AD" w:rsidR="00BF51AE" w:rsidRDefault="00BF51AE" w:rsidP="00652F22">
      <w:pPr>
        <w:ind w:left="72" w:hanging="72"/>
        <w:jc w:val="both"/>
        <w:rPr>
          <w:color w:val="000000"/>
        </w:rPr>
      </w:pPr>
    </w:p>
    <w:p w14:paraId="51ED925A" w14:textId="77777777" w:rsidR="00B05014" w:rsidRDefault="00B05014" w:rsidP="00652F22">
      <w:pPr>
        <w:ind w:left="72" w:hanging="72"/>
        <w:jc w:val="both"/>
        <w:rPr>
          <w:color w:val="000000"/>
        </w:rPr>
      </w:pPr>
    </w:p>
    <w:p w14:paraId="3885D042" w14:textId="2E60BC6A" w:rsidR="006A6FA0" w:rsidRDefault="00BF51AE" w:rsidP="00B05014">
      <w:pPr>
        <w:jc w:val="both"/>
        <w:rPr>
          <w:color w:val="000000"/>
        </w:rPr>
      </w:pPr>
      <w:r>
        <w:rPr>
          <w:color w:val="000000"/>
        </w:rPr>
        <w:t xml:space="preserve">Nr. 749 cartoni mancanti – Kg. 14.980 a </w:t>
      </w:r>
      <w:proofErr w:type="gramStart"/>
      <w:r>
        <w:rPr>
          <w:color w:val="000000"/>
        </w:rPr>
        <w:t>Euro</w:t>
      </w:r>
      <w:proofErr w:type="gramEnd"/>
      <w:r>
        <w:rPr>
          <w:color w:val="000000"/>
        </w:rPr>
        <w:t xml:space="preserve"> 0,943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Euro 14.126,14</w:t>
      </w:r>
    </w:p>
    <w:p w14:paraId="50F019D2" w14:textId="197C546E" w:rsidR="00BF51AE" w:rsidRDefault="00BF51AE" w:rsidP="00B05014">
      <w:pPr>
        <w:jc w:val="both"/>
        <w:rPr>
          <w:color w:val="000000"/>
        </w:rPr>
      </w:pPr>
      <w:r>
        <w:rPr>
          <w:color w:val="000000"/>
        </w:rPr>
        <w:t xml:space="preserve">Nr. 551 cartoni perdita totale – Kg. 11.020 a </w:t>
      </w:r>
      <w:proofErr w:type="gramStart"/>
      <w:r>
        <w:rPr>
          <w:color w:val="000000"/>
        </w:rPr>
        <w:t>Euro</w:t>
      </w:r>
      <w:proofErr w:type="gramEnd"/>
      <w:r>
        <w:rPr>
          <w:color w:val="000000"/>
        </w:rPr>
        <w:t xml:space="preserve"> 0,943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Euro 10.391,86</w:t>
      </w:r>
    </w:p>
    <w:p w14:paraId="4405ADD5" w14:textId="2263D3CC" w:rsidR="00BF51AE" w:rsidRDefault="00BF51AE" w:rsidP="00B05014">
      <w:pPr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-------------------</w:t>
      </w:r>
    </w:p>
    <w:p w14:paraId="06832532" w14:textId="77777777" w:rsidR="00BF51AE" w:rsidRDefault="00BF51AE" w:rsidP="00B05014">
      <w:pPr>
        <w:jc w:val="both"/>
        <w:rPr>
          <w:color w:val="000000"/>
        </w:rPr>
      </w:pPr>
    </w:p>
    <w:p w14:paraId="78443F31" w14:textId="652D4E45" w:rsidR="00BF51AE" w:rsidRDefault="00BF51AE" w:rsidP="00B05014">
      <w:pPr>
        <w:jc w:val="both"/>
        <w:rPr>
          <w:b/>
          <w:bCs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000000"/>
        </w:rPr>
        <w:t>Totale danno merci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proofErr w:type="gramStart"/>
      <w:r>
        <w:rPr>
          <w:b/>
          <w:bCs/>
          <w:color w:val="000000"/>
        </w:rPr>
        <w:t>Euro</w:t>
      </w:r>
      <w:proofErr w:type="gramEnd"/>
      <w:r>
        <w:rPr>
          <w:b/>
          <w:bCs/>
          <w:color w:val="000000"/>
        </w:rPr>
        <w:t xml:space="preserve"> 24.518,00</w:t>
      </w:r>
    </w:p>
    <w:p w14:paraId="66397CBB" w14:textId="7EF68DE0" w:rsidR="00960510" w:rsidRDefault="00BF51AE" w:rsidP="00B05014">
      <w:pPr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============</w:t>
      </w:r>
    </w:p>
    <w:p w14:paraId="0D2A6CCE" w14:textId="77777777" w:rsidR="00BF51AE" w:rsidRPr="00BF51AE" w:rsidRDefault="00BF51AE" w:rsidP="00B05014">
      <w:pPr>
        <w:jc w:val="both"/>
        <w:rPr>
          <w:b/>
          <w:bCs/>
          <w:color w:val="000000"/>
        </w:rPr>
      </w:pPr>
    </w:p>
    <w:p w14:paraId="647B0816" w14:textId="0989D868" w:rsidR="00A10D40" w:rsidRDefault="00BF51AE" w:rsidP="00652F22">
      <w:pPr>
        <w:ind w:left="72" w:hanging="72"/>
        <w:jc w:val="both"/>
        <w:rPr>
          <w:color w:val="000000"/>
        </w:rPr>
      </w:pPr>
      <w:r>
        <w:rPr>
          <w:color w:val="000000"/>
        </w:rPr>
        <w:t>Spese di distruzione</w:t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r w:rsidR="00960510">
        <w:rPr>
          <w:color w:val="000000"/>
        </w:rPr>
        <w:tab/>
      </w:r>
      <w:proofErr w:type="gramStart"/>
      <w:r w:rsidR="00960510">
        <w:rPr>
          <w:color w:val="000000"/>
        </w:rPr>
        <w:t>Euro</w:t>
      </w:r>
      <w:proofErr w:type="gramEnd"/>
      <w:r w:rsidR="00960510">
        <w:rPr>
          <w:color w:val="000000"/>
        </w:rPr>
        <w:t>.  6.790,69</w:t>
      </w:r>
    </w:p>
    <w:p w14:paraId="0EF1A928" w14:textId="1353AC7C" w:rsidR="00960510" w:rsidRDefault="00960510" w:rsidP="00652F22">
      <w:pPr>
        <w:ind w:left="72" w:hanging="72"/>
        <w:jc w:val="both"/>
        <w:rPr>
          <w:b/>
          <w:bCs/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--------------------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60510">
        <w:rPr>
          <w:b/>
          <w:bCs/>
          <w:color w:val="000000"/>
        </w:rPr>
        <w:t>Totale danno</w:t>
      </w:r>
      <w:r w:rsidRPr="00960510">
        <w:rPr>
          <w:b/>
          <w:bCs/>
          <w:color w:val="000000"/>
        </w:rPr>
        <w:tab/>
      </w:r>
      <w:r w:rsidRPr="00960510">
        <w:rPr>
          <w:b/>
          <w:bCs/>
          <w:color w:val="000000"/>
        </w:rPr>
        <w:tab/>
      </w:r>
      <w:r w:rsidRPr="00960510">
        <w:rPr>
          <w:b/>
          <w:bCs/>
          <w:color w:val="000000"/>
        </w:rPr>
        <w:tab/>
      </w:r>
      <w:proofErr w:type="gramStart"/>
      <w:r w:rsidRPr="00960510">
        <w:rPr>
          <w:b/>
          <w:bCs/>
          <w:color w:val="000000"/>
        </w:rPr>
        <w:t>Euro  31.308</w:t>
      </w:r>
      <w:proofErr w:type="gramEnd"/>
      <w:r w:rsidRPr="00960510">
        <w:rPr>
          <w:b/>
          <w:bCs/>
          <w:color w:val="000000"/>
        </w:rPr>
        <w:t>,69</w:t>
      </w:r>
    </w:p>
    <w:p w14:paraId="612F8D9A" w14:textId="1B8BBBEE" w:rsidR="00960510" w:rsidRPr="00960510" w:rsidRDefault="00960510" w:rsidP="00652F22">
      <w:pPr>
        <w:ind w:left="72" w:hanging="72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============</w:t>
      </w:r>
    </w:p>
    <w:p w14:paraId="5169CF46" w14:textId="77777777" w:rsidR="00960510" w:rsidRDefault="00960510" w:rsidP="00652F22">
      <w:pPr>
        <w:ind w:left="72" w:hanging="72"/>
        <w:jc w:val="both"/>
        <w:rPr>
          <w:color w:val="000000"/>
        </w:rPr>
      </w:pPr>
    </w:p>
    <w:p w14:paraId="0ECACC76" w14:textId="2DF41971" w:rsidR="00E31439" w:rsidRDefault="00960510" w:rsidP="00652F22">
      <w:pPr>
        <w:ind w:left="72" w:hanging="72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E’</w:t>
      </w:r>
      <w:proofErr w:type="gramEnd"/>
      <w:r>
        <w:rPr>
          <w:b/>
          <w:bCs/>
          <w:color w:val="000000"/>
        </w:rPr>
        <w:t xml:space="preserve"> da rilevare che la Spett.le </w:t>
      </w:r>
      <w:proofErr w:type="spellStart"/>
      <w:r>
        <w:rPr>
          <w:b/>
          <w:bCs/>
          <w:color w:val="000000"/>
        </w:rPr>
        <w:t>Inalca</w:t>
      </w:r>
      <w:proofErr w:type="spellEnd"/>
      <w:r>
        <w:rPr>
          <w:b/>
          <w:bCs/>
          <w:color w:val="000000"/>
        </w:rPr>
        <w:t xml:space="preserve"> ha intentato un recupero diretto nei confronti della Spett.le Maersk che ha offerto un risarcimento al 75% del danno, adducendo problemi di prerefrigerazione.</w:t>
      </w:r>
    </w:p>
    <w:p w14:paraId="52B92668" w14:textId="1C413A08" w:rsidR="00960510" w:rsidRPr="00960510" w:rsidRDefault="00960510" w:rsidP="00652F22">
      <w:pPr>
        <w:ind w:left="72" w:hanging="72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 Per quanto a nostra conoscenza la Spett.le </w:t>
      </w:r>
      <w:proofErr w:type="spellStart"/>
      <w:r>
        <w:rPr>
          <w:b/>
          <w:bCs/>
          <w:color w:val="000000"/>
        </w:rPr>
        <w:t>Inalca</w:t>
      </w:r>
      <w:proofErr w:type="spellEnd"/>
      <w:r>
        <w:rPr>
          <w:b/>
          <w:bCs/>
          <w:color w:val="000000"/>
        </w:rPr>
        <w:t xml:space="preserve"> ha accettato la proposta ed è in attesa del pagamento.</w:t>
      </w:r>
    </w:p>
    <w:p w14:paraId="7C96D3D7" w14:textId="77777777" w:rsidR="00960510" w:rsidRDefault="003704B8" w:rsidP="003C7DE1">
      <w:pPr>
        <w:ind w:left="72" w:hanging="72"/>
        <w:jc w:val="both"/>
        <w:rPr>
          <w:color w:val="000000"/>
        </w:rPr>
      </w:pPr>
      <w:r w:rsidRPr="003C7DE1">
        <w:rPr>
          <w:color w:val="000000"/>
        </w:rPr>
        <w:tab/>
      </w:r>
    </w:p>
    <w:p w14:paraId="4B9DF923" w14:textId="77777777" w:rsidR="00960510" w:rsidRDefault="00960510" w:rsidP="003C7DE1">
      <w:pPr>
        <w:ind w:left="72" w:hanging="72"/>
        <w:jc w:val="both"/>
        <w:rPr>
          <w:color w:val="000000"/>
        </w:rPr>
      </w:pPr>
    </w:p>
    <w:p w14:paraId="49322374" w14:textId="4149E9DF" w:rsidR="002506A6" w:rsidRPr="000B2B39" w:rsidRDefault="00634560" w:rsidP="003C7DE1">
      <w:pPr>
        <w:ind w:left="72" w:hanging="72"/>
        <w:jc w:val="both"/>
        <w:rPr>
          <w:b/>
          <w:bCs/>
          <w:i/>
          <w:iCs/>
        </w:rPr>
      </w:pPr>
      <w:r>
        <w:rPr>
          <w:color w:val="000000"/>
        </w:rPr>
        <w:t>4 -</w:t>
      </w:r>
      <w:r w:rsidR="002506A6" w:rsidRPr="000B2B39">
        <w:rPr>
          <w:b/>
          <w:bCs/>
          <w:i/>
          <w:iCs/>
        </w:rPr>
        <w:t>COMMENTO FINALE</w:t>
      </w:r>
    </w:p>
    <w:p w14:paraId="60EEFBB3" w14:textId="77777777" w:rsidR="002506A6" w:rsidRPr="000B2B39" w:rsidRDefault="002506A6" w:rsidP="002506A6">
      <w:pPr>
        <w:pStyle w:val="Paragrafoelenco"/>
        <w:spacing w:line="360" w:lineRule="auto"/>
        <w:ind w:left="420" w:right="-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C6A28A1" w14:textId="62BF02D5" w:rsidR="00EF7ED0" w:rsidRDefault="00634560" w:rsidP="008458E6">
      <w:pPr>
        <w:spacing w:line="360" w:lineRule="auto"/>
        <w:ind w:right="-7"/>
        <w:jc w:val="both"/>
        <w:rPr>
          <w:color w:val="000000"/>
        </w:rPr>
      </w:pPr>
      <w:r>
        <w:t xml:space="preserve"> </w:t>
      </w:r>
      <w:r>
        <w:tab/>
        <w:t xml:space="preserve">Come descritto nei paragrafi </w:t>
      </w:r>
      <w:proofErr w:type="gramStart"/>
      <w:r>
        <w:t xml:space="preserve">precedenti, </w:t>
      </w:r>
      <w:r w:rsidR="008458E6">
        <w:t xml:space="preserve"> a</w:t>
      </w:r>
      <w:proofErr w:type="gramEnd"/>
      <w:r w:rsidR="008458E6">
        <w:t xml:space="preserve"> seguito di un malfunzionamento del gruppo frigorifero del container </w:t>
      </w:r>
      <w:r w:rsidR="00960510">
        <w:rPr>
          <w:bCs/>
        </w:rPr>
        <w:t xml:space="preserve"> </w:t>
      </w:r>
      <w:r w:rsidR="00960510" w:rsidRPr="00BF5FE7">
        <w:rPr>
          <w:rFonts w:eastAsiaTheme="minorEastAsia"/>
          <w:color w:val="303030"/>
        </w:rPr>
        <w:t>MNBU335642-6</w:t>
      </w:r>
      <w:r w:rsidR="00960510">
        <w:rPr>
          <w:rFonts w:eastAsiaTheme="minorEastAsia"/>
          <w:color w:val="303030"/>
        </w:rPr>
        <w:t xml:space="preserve"> </w:t>
      </w:r>
      <w:r w:rsidR="008458E6">
        <w:rPr>
          <w:bCs/>
        </w:rPr>
        <w:t xml:space="preserve"> </w:t>
      </w:r>
      <w:r w:rsidR="00960510">
        <w:rPr>
          <w:bCs/>
        </w:rPr>
        <w:t xml:space="preserve">, in Ghana, </w:t>
      </w:r>
      <w:r w:rsidR="008458E6">
        <w:rPr>
          <w:bCs/>
        </w:rPr>
        <w:t xml:space="preserve">veniva eseguito il trasbordo della merce nel container </w:t>
      </w:r>
      <w:r w:rsidR="00960510">
        <w:rPr>
          <w:bCs/>
        </w:rPr>
        <w:t xml:space="preserve"> </w:t>
      </w:r>
      <w:r w:rsidR="00960510">
        <w:rPr>
          <w:color w:val="000000"/>
        </w:rPr>
        <w:t>MNBU 053410/2</w:t>
      </w:r>
      <w:r w:rsidR="00960510">
        <w:rPr>
          <w:color w:val="000000"/>
        </w:rPr>
        <w:t>.</w:t>
      </w:r>
    </w:p>
    <w:p w14:paraId="2C98BB88" w14:textId="77777777" w:rsidR="00960510" w:rsidRDefault="00960510" w:rsidP="008458E6">
      <w:pPr>
        <w:spacing w:line="360" w:lineRule="auto"/>
        <w:ind w:right="-7"/>
        <w:jc w:val="both"/>
        <w:rPr>
          <w:bCs/>
        </w:rPr>
      </w:pPr>
    </w:p>
    <w:p w14:paraId="2DA6B78C" w14:textId="79FE27E3" w:rsidR="008458E6" w:rsidRDefault="008458E6" w:rsidP="008458E6">
      <w:pPr>
        <w:spacing w:line="360" w:lineRule="auto"/>
        <w:ind w:right="-7"/>
        <w:jc w:val="both"/>
        <w:rPr>
          <w:bCs/>
        </w:rPr>
      </w:pPr>
      <w:r>
        <w:rPr>
          <w:bCs/>
        </w:rPr>
        <w:tab/>
        <w:t>All’arrivo della merce a destinazione (</w:t>
      </w:r>
      <w:r w:rsidR="00130BB8">
        <w:rPr>
          <w:bCs/>
        </w:rPr>
        <w:t>20</w:t>
      </w:r>
      <w:r>
        <w:rPr>
          <w:bCs/>
        </w:rPr>
        <w:t>/0</w:t>
      </w:r>
      <w:r w:rsidR="00130BB8">
        <w:rPr>
          <w:bCs/>
        </w:rPr>
        <w:t>9</w:t>
      </w:r>
      <w:r>
        <w:rPr>
          <w:bCs/>
        </w:rPr>
        <w:t>/2024) è stat</w:t>
      </w:r>
      <w:r w:rsidR="00130BB8">
        <w:rPr>
          <w:bCs/>
        </w:rPr>
        <w:t>a</w:t>
      </w:r>
      <w:r>
        <w:rPr>
          <w:bCs/>
        </w:rPr>
        <w:t xml:space="preserve"> riscontrat</w:t>
      </w:r>
      <w:r w:rsidR="00130BB8">
        <w:rPr>
          <w:bCs/>
        </w:rPr>
        <w:t xml:space="preserve">a la mancanza di 749 cartoni (presumibilmente sottratti in </w:t>
      </w:r>
      <w:proofErr w:type="gramStart"/>
      <w:r w:rsidR="00130BB8">
        <w:rPr>
          <w:bCs/>
        </w:rPr>
        <w:t>Ghana)  e</w:t>
      </w:r>
      <w:proofErr w:type="gramEnd"/>
      <w:r w:rsidR="00130BB8">
        <w:rPr>
          <w:bCs/>
        </w:rPr>
        <w:t xml:space="preserve"> il totale danneggiamento dei restanti 551 cartoni</w:t>
      </w:r>
      <w:r>
        <w:rPr>
          <w:bCs/>
        </w:rPr>
        <w:t xml:space="preserve"> </w:t>
      </w:r>
      <w:r w:rsidR="00130BB8">
        <w:rPr>
          <w:bCs/>
        </w:rPr>
        <w:t>a causa di una prolungata interruzione della catena del freddo.</w:t>
      </w:r>
    </w:p>
    <w:p w14:paraId="79C8C943" w14:textId="5DA6F098" w:rsidR="00130BB8" w:rsidRDefault="00130BB8" w:rsidP="008458E6">
      <w:pPr>
        <w:spacing w:line="360" w:lineRule="auto"/>
        <w:ind w:right="-7"/>
        <w:jc w:val="both"/>
        <w:rPr>
          <w:bCs/>
        </w:rPr>
      </w:pPr>
      <w:r>
        <w:rPr>
          <w:bCs/>
        </w:rPr>
        <w:tab/>
        <w:t>Le autorità sanitarie congolesi hanno ordinato lo smaltimento di Kg. 11.020 di merce come da documentazione allegata.</w:t>
      </w:r>
    </w:p>
    <w:p w14:paraId="3E1F510D" w14:textId="0D5B27BA" w:rsidR="008458E6" w:rsidRDefault="008458E6" w:rsidP="00130BB8">
      <w:pPr>
        <w:spacing w:line="360" w:lineRule="auto"/>
        <w:ind w:right="-7"/>
        <w:jc w:val="both"/>
        <w:rPr>
          <w:b/>
        </w:rPr>
      </w:pPr>
      <w:r>
        <w:rPr>
          <w:bCs/>
        </w:rPr>
        <w:tab/>
      </w:r>
      <w:r w:rsidR="00130BB8">
        <w:rPr>
          <w:bCs/>
        </w:rPr>
        <w:t xml:space="preserve"> </w:t>
      </w:r>
      <w:proofErr w:type="gramStart"/>
      <w:r w:rsidR="00130BB8">
        <w:rPr>
          <w:b/>
        </w:rPr>
        <w:t>E’</w:t>
      </w:r>
      <w:proofErr w:type="gramEnd"/>
      <w:r w:rsidR="00130BB8">
        <w:rPr>
          <w:b/>
        </w:rPr>
        <w:t xml:space="preserve"> da segnalare che la Spett.le </w:t>
      </w:r>
      <w:proofErr w:type="spellStart"/>
      <w:r w:rsidR="00130BB8">
        <w:rPr>
          <w:b/>
        </w:rPr>
        <w:t>Inalca</w:t>
      </w:r>
      <w:proofErr w:type="spellEnd"/>
      <w:r w:rsidR="00130BB8">
        <w:rPr>
          <w:b/>
        </w:rPr>
        <w:t xml:space="preserve"> ha effettuato recupero diretto nei confronti di Maersk e sarebbe in attesa di pagamento.</w:t>
      </w:r>
    </w:p>
    <w:p w14:paraId="5F84C955" w14:textId="77777777" w:rsidR="00130BB8" w:rsidRDefault="00130BB8" w:rsidP="00130BB8">
      <w:pPr>
        <w:spacing w:line="360" w:lineRule="auto"/>
        <w:ind w:right="-7"/>
        <w:jc w:val="both"/>
        <w:rPr>
          <w:b/>
        </w:rPr>
      </w:pPr>
    </w:p>
    <w:p w14:paraId="138599B6" w14:textId="61804B0F" w:rsidR="00130BB8" w:rsidRDefault="00130BB8" w:rsidP="00130BB8">
      <w:pPr>
        <w:spacing w:line="360" w:lineRule="auto"/>
        <w:ind w:right="-7"/>
        <w:jc w:val="both"/>
        <w:rPr>
          <w:b/>
        </w:rPr>
      </w:pPr>
      <w:r>
        <w:rPr>
          <w:b/>
        </w:rPr>
        <w:tab/>
        <w:t xml:space="preserve">Visto quanto sopra la pratica può essere </w:t>
      </w:r>
      <w:proofErr w:type="gramStart"/>
      <w:r>
        <w:rPr>
          <w:b/>
        </w:rPr>
        <w:t>considerata :</w:t>
      </w:r>
      <w:proofErr w:type="gramEnd"/>
    </w:p>
    <w:p w14:paraId="6C4C0809" w14:textId="77777777" w:rsidR="00130BB8" w:rsidRDefault="00130BB8" w:rsidP="00130BB8">
      <w:pPr>
        <w:spacing w:line="360" w:lineRule="auto"/>
        <w:ind w:right="-7"/>
        <w:jc w:val="both"/>
        <w:rPr>
          <w:b/>
        </w:rPr>
      </w:pPr>
    </w:p>
    <w:p w14:paraId="3CD84D29" w14:textId="0843C593" w:rsidR="007A535F" w:rsidRDefault="00130BB8" w:rsidP="00130BB8">
      <w:pPr>
        <w:spacing w:line="360" w:lineRule="auto"/>
        <w:ind w:right="-7"/>
        <w:jc w:val="center"/>
        <w:rPr>
          <w:b/>
          <w:u w:val="single"/>
        </w:rPr>
      </w:pPr>
      <w:r w:rsidRPr="00130BB8">
        <w:rPr>
          <w:b/>
          <w:u w:val="single"/>
        </w:rPr>
        <w:t>SENZA SEGUITO</w:t>
      </w:r>
    </w:p>
    <w:p w14:paraId="03861D6B" w14:textId="77777777" w:rsidR="00130BB8" w:rsidRDefault="00130BB8" w:rsidP="00130BB8">
      <w:pPr>
        <w:spacing w:line="360" w:lineRule="auto"/>
        <w:ind w:right="-7"/>
        <w:jc w:val="center"/>
        <w:rPr>
          <w:b/>
          <w:u w:val="single"/>
        </w:rPr>
      </w:pPr>
    </w:p>
    <w:p w14:paraId="23E030BB" w14:textId="77777777" w:rsidR="00130BB8" w:rsidRPr="00130BB8" w:rsidRDefault="00130BB8" w:rsidP="00130BB8">
      <w:pPr>
        <w:spacing w:line="360" w:lineRule="auto"/>
        <w:ind w:right="-7"/>
        <w:jc w:val="center"/>
        <w:rPr>
          <w:rFonts w:eastAsiaTheme="minorEastAsia"/>
          <w:color w:val="232629"/>
          <w:u w:val="single"/>
          <w:lang w:eastAsia="ja-JP"/>
        </w:rPr>
      </w:pPr>
    </w:p>
    <w:p w14:paraId="511503F2" w14:textId="77777777" w:rsidR="007A535F" w:rsidRPr="00A85A3F" w:rsidRDefault="007A535F" w:rsidP="009D6B21">
      <w:pPr>
        <w:pStyle w:val="Rientrocorpodeltesto"/>
        <w:spacing w:line="360" w:lineRule="auto"/>
        <w:ind w:left="0" w:firstLine="708"/>
        <w:jc w:val="both"/>
        <w:rPr>
          <w:color w:val="000000"/>
          <w:sz w:val="24"/>
          <w:szCs w:val="24"/>
        </w:rPr>
      </w:pPr>
      <w:r w:rsidRPr="00A85A3F">
        <w:rPr>
          <w:color w:val="000000"/>
          <w:sz w:val="24"/>
          <w:szCs w:val="24"/>
        </w:rPr>
        <w:t xml:space="preserve">Restando comunque a disposizione per ulteriori chiarimenti che potessero necessitare cogliamo l’occasione per porgere distinti saluti. </w:t>
      </w:r>
    </w:p>
    <w:p w14:paraId="3CE4D396" w14:textId="4E0A1D48" w:rsidR="000830AC" w:rsidRPr="009B2EAD" w:rsidRDefault="000830AC" w:rsidP="009D6B21">
      <w:pPr>
        <w:spacing w:line="360" w:lineRule="auto"/>
        <w:jc w:val="both"/>
        <w:rPr>
          <w:color w:val="000000"/>
        </w:rPr>
      </w:pPr>
    </w:p>
    <w:p w14:paraId="2A594712" w14:textId="198FA92B" w:rsidR="00842EAA" w:rsidRDefault="00FF481A" w:rsidP="009D6B21">
      <w:pPr>
        <w:pStyle w:val="Rientrocorpodeltesto"/>
        <w:ind w:left="0" w:firstLine="708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 w:rsidR="005A4921">
        <w:rPr>
          <w:b/>
          <w:color w:val="000000"/>
          <w:sz w:val="24"/>
          <w:szCs w:val="24"/>
        </w:rPr>
        <w:t xml:space="preserve">      </w:t>
      </w:r>
      <w:r w:rsidR="00213B24">
        <w:rPr>
          <w:b/>
          <w:color w:val="000000"/>
          <w:sz w:val="24"/>
          <w:szCs w:val="24"/>
        </w:rPr>
        <w:t>Salomone e Associati srl</w:t>
      </w:r>
    </w:p>
    <w:p w14:paraId="42BCE1AE" w14:textId="77777777" w:rsidR="00842EAA" w:rsidRDefault="00842EAA" w:rsidP="009D6B21">
      <w:pPr>
        <w:pStyle w:val="Rientrocorpodeltesto"/>
        <w:ind w:left="0"/>
        <w:jc w:val="both"/>
        <w:rPr>
          <w:b/>
          <w:color w:val="000000"/>
          <w:sz w:val="24"/>
          <w:szCs w:val="24"/>
        </w:rPr>
      </w:pPr>
    </w:p>
    <w:p w14:paraId="5C68F9B6" w14:textId="0AB48BCB" w:rsidR="00FB6A7C" w:rsidRDefault="00CB2A5D" w:rsidP="00CB2A5D">
      <w:pPr>
        <w:pStyle w:val="Corpodeltesto2"/>
        <w:spacing w:line="240" w:lineRule="auto"/>
        <w:jc w:val="both"/>
        <w:rPr>
          <w:rFonts w:ascii="Times New Roman" w:hAnsi="Times New Roman" w:cs="Times New Roman"/>
          <w:b/>
          <w:bCs/>
          <w:iCs/>
          <w:color w:val="000000"/>
        </w:rPr>
      </w:pPr>
      <w:r>
        <w:rPr>
          <w:rFonts w:ascii="Times New Roman" w:hAnsi="Times New Roman" w:cs="Times New Roman"/>
          <w:b/>
          <w:bCs/>
          <w:iCs/>
          <w:color w:val="000000"/>
        </w:rPr>
        <w:t>Allegati</w:t>
      </w:r>
    </w:p>
    <w:p w14:paraId="4A8B41EB" w14:textId="15CCE5CA" w:rsidR="00CB2A5D" w:rsidRDefault="00CB2A5D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Incarico</w:t>
      </w:r>
    </w:p>
    <w:p w14:paraId="1742FD57" w14:textId="1E84789E" w:rsidR="00CB2A5D" w:rsidRDefault="00CB2A5D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Denuncia di sinistro</w:t>
      </w:r>
    </w:p>
    <w:p w14:paraId="0FFAAC7A" w14:textId="65BA61A0" w:rsidR="00130BB8" w:rsidRDefault="00130BB8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Avviso Maersk a dogana congolese</w:t>
      </w:r>
    </w:p>
    <w:p w14:paraId="28BAB983" w14:textId="5951945C" w:rsidR="00CB2A5D" w:rsidRDefault="00EF7ED0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Fattura</w:t>
      </w:r>
    </w:p>
    <w:p w14:paraId="0A0EF457" w14:textId="6E2FC340" w:rsidR="00130BB8" w:rsidRDefault="00130BB8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Nota di credito</w:t>
      </w:r>
    </w:p>
    <w:p w14:paraId="0857A750" w14:textId="0514CAD0" w:rsidR="00CB2A5D" w:rsidRDefault="00EF7ED0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B/L</w:t>
      </w:r>
    </w:p>
    <w:p w14:paraId="59FDB821" w14:textId="1E6A1A1A" w:rsidR="00CB2A5D" w:rsidRDefault="00EF7ED0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proofErr w:type="spellStart"/>
      <w:r>
        <w:rPr>
          <w:rFonts w:ascii="Times New Roman" w:hAnsi="Times New Roman" w:cs="Times New Roman"/>
          <w:iCs/>
          <w:color w:val="000000"/>
        </w:rPr>
        <w:t>Packing</w:t>
      </w:r>
      <w:proofErr w:type="spellEnd"/>
      <w:r>
        <w:rPr>
          <w:rFonts w:ascii="Times New Roman" w:hAnsi="Times New Roman" w:cs="Times New Roman"/>
          <w:iCs/>
          <w:color w:val="000000"/>
        </w:rPr>
        <w:t xml:space="preserve"> list</w:t>
      </w:r>
    </w:p>
    <w:p w14:paraId="0B558AA4" w14:textId="06EBFE17" w:rsidR="00CB2A5D" w:rsidRDefault="00EF7ED0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 xml:space="preserve">Responsabilizzazione </w:t>
      </w:r>
      <w:r w:rsidR="00130BB8">
        <w:rPr>
          <w:rFonts w:ascii="Times New Roman" w:hAnsi="Times New Roman" w:cs="Times New Roman"/>
          <w:iCs/>
          <w:color w:val="000000"/>
        </w:rPr>
        <w:t>Maersk</w:t>
      </w:r>
    </w:p>
    <w:p w14:paraId="1AA9CBF5" w14:textId="03DF99DC" w:rsidR="00CB2A5D" w:rsidRDefault="00EF7ED0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Documentazione smaltimento</w:t>
      </w:r>
    </w:p>
    <w:p w14:paraId="7868FD09" w14:textId="6A4BFB7F" w:rsidR="00CB2A5D" w:rsidRDefault="00130BB8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 xml:space="preserve">Documentazione importazione </w:t>
      </w:r>
    </w:p>
    <w:p w14:paraId="0E953C2D" w14:textId="49453DB6" w:rsidR="003470E4" w:rsidRDefault="003470E4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Documentazione fotografica</w:t>
      </w:r>
    </w:p>
    <w:p w14:paraId="17B3BE12" w14:textId="7FA87A55" w:rsidR="00CB2A5D" w:rsidRPr="00CB2A5D" w:rsidRDefault="00CB2A5D" w:rsidP="00CB2A5D">
      <w:pPr>
        <w:pStyle w:val="Corpodeltesto2"/>
        <w:numPr>
          <w:ilvl w:val="0"/>
          <w:numId w:val="57"/>
        </w:numPr>
        <w:spacing w:line="240" w:lineRule="auto"/>
        <w:jc w:val="both"/>
        <w:rPr>
          <w:rFonts w:ascii="Times New Roman" w:hAnsi="Times New Roman" w:cs="Times New Roman"/>
          <w:iCs/>
          <w:color w:val="000000"/>
        </w:rPr>
      </w:pPr>
      <w:r>
        <w:rPr>
          <w:rFonts w:ascii="Times New Roman" w:hAnsi="Times New Roman" w:cs="Times New Roman"/>
          <w:iCs/>
          <w:color w:val="000000"/>
        </w:rPr>
        <w:t>Comunicazioni</w:t>
      </w:r>
    </w:p>
    <w:p w14:paraId="11EAFD84" w14:textId="77777777" w:rsidR="007F7E95" w:rsidRPr="007F7E95" w:rsidRDefault="007F7E95" w:rsidP="009D6B21">
      <w:pPr>
        <w:pStyle w:val="Corpodeltesto2"/>
        <w:spacing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10"/>
          <w:szCs w:val="10"/>
        </w:rPr>
      </w:pPr>
    </w:p>
    <w:p w14:paraId="2AC256BA" w14:textId="252256DA" w:rsidR="002C17F0" w:rsidRPr="001B1D72" w:rsidRDefault="002C17F0" w:rsidP="009D6B21">
      <w:pPr>
        <w:pStyle w:val="Corpodeltesto2"/>
        <w:spacing w:line="240" w:lineRule="auto"/>
        <w:ind w:firstLine="709"/>
        <w:jc w:val="both"/>
        <w:rPr>
          <w:rFonts w:ascii="Times New Roman" w:hAnsi="Times New Roman" w:cs="Times New Roman"/>
          <w:i/>
          <w:color w:val="000000"/>
        </w:rPr>
      </w:pPr>
      <w:r w:rsidRPr="007879FB">
        <w:rPr>
          <w:rFonts w:ascii="Times New Roman" w:hAnsi="Times New Roman" w:cs="Times New Roman"/>
          <w:i/>
          <w:color w:val="000000"/>
        </w:rPr>
        <w:t>Il presente</w:t>
      </w:r>
      <w:r w:rsidR="00C4342F" w:rsidRPr="007879FB">
        <w:rPr>
          <w:rFonts w:ascii="Times New Roman" w:hAnsi="Times New Roman" w:cs="Times New Roman"/>
          <w:i/>
          <w:color w:val="000000"/>
        </w:rPr>
        <w:t xml:space="preserve"> </w:t>
      </w:r>
      <w:r w:rsidR="004D0F90">
        <w:rPr>
          <w:rFonts w:ascii="Times New Roman" w:hAnsi="Times New Roman" w:cs="Times New Roman"/>
          <w:i/>
          <w:color w:val="000000"/>
        </w:rPr>
        <w:t>certificato</w:t>
      </w:r>
      <w:r w:rsidR="00AE72F9" w:rsidRPr="007879FB">
        <w:rPr>
          <w:rFonts w:ascii="Times New Roman" w:hAnsi="Times New Roman" w:cs="Times New Roman"/>
          <w:i/>
          <w:color w:val="000000"/>
        </w:rPr>
        <w:t xml:space="preserve"> </w:t>
      </w:r>
      <w:r w:rsidRPr="007879FB">
        <w:rPr>
          <w:rFonts w:ascii="Times New Roman" w:hAnsi="Times New Roman" w:cs="Times New Roman"/>
          <w:i/>
          <w:color w:val="000000"/>
        </w:rPr>
        <w:t>di perizia viene emesso senza pregiudizio alcuno dei diritti dei nostri mandanti.</w:t>
      </w:r>
      <w:r w:rsidR="001B1D72">
        <w:rPr>
          <w:rFonts w:ascii="Times New Roman" w:hAnsi="Times New Roman" w:cs="Times New Roman"/>
          <w:i/>
          <w:color w:val="000000"/>
        </w:rPr>
        <w:t xml:space="preserve"> </w:t>
      </w:r>
      <w:r w:rsidRPr="007879FB">
        <w:rPr>
          <w:rFonts w:ascii="Times New Roman" w:hAnsi="Times New Roman" w:cs="Times New Roman"/>
          <w:i/>
          <w:color w:val="000000"/>
        </w:rPr>
        <w:t xml:space="preserve">Gli scriventi si riservano il diritto di ampliare e/o modificare il presente </w:t>
      </w:r>
      <w:r w:rsidR="00F543FA">
        <w:rPr>
          <w:rFonts w:ascii="Times New Roman" w:hAnsi="Times New Roman" w:cs="Times New Roman"/>
          <w:i/>
          <w:color w:val="000000"/>
        </w:rPr>
        <w:t>preliminare</w:t>
      </w:r>
      <w:r w:rsidRPr="007879FB">
        <w:rPr>
          <w:rFonts w:ascii="Times New Roman" w:hAnsi="Times New Roman" w:cs="Times New Roman"/>
          <w:i/>
          <w:color w:val="000000"/>
        </w:rPr>
        <w:t xml:space="preserve"> qualora nuove e/o diverse informazioni si rendessero disponibili. </w:t>
      </w:r>
    </w:p>
    <w:sectPr w:rsidR="002C17F0" w:rsidRPr="001B1D72" w:rsidSect="0069429A">
      <w:footerReference w:type="even" r:id="rId10"/>
      <w:footerReference w:type="default" r:id="rId11"/>
      <w:pgSz w:w="11900" w:h="16840"/>
      <w:pgMar w:top="2313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7EE12D" w14:textId="77777777" w:rsidR="004348F4" w:rsidRDefault="004348F4" w:rsidP="009D0AF2">
      <w:r>
        <w:separator/>
      </w:r>
    </w:p>
  </w:endnote>
  <w:endnote w:type="continuationSeparator" w:id="0">
    <w:p w14:paraId="40277C7B" w14:textId="77777777" w:rsidR="004348F4" w:rsidRDefault="004348F4" w:rsidP="009D0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font1199">
    <w:altName w:val="Yu Gothic"/>
    <w:panose1 w:val="020B0604020202020204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49959" w14:textId="652686C4" w:rsidR="009133C1" w:rsidRDefault="009133C1" w:rsidP="009D0AF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0D64A6">
      <w:rPr>
        <w:rStyle w:val="Numeropagina"/>
        <w:noProof/>
      </w:rPr>
      <w:t>1</w:t>
    </w:r>
    <w:r>
      <w:rPr>
        <w:rStyle w:val="Numeropagina"/>
      </w:rPr>
      <w:fldChar w:fldCharType="end"/>
    </w:r>
  </w:p>
  <w:p w14:paraId="4AE24096" w14:textId="77777777" w:rsidR="009133C1" w:rsidRDefault="009133C1" w:rsidP="009D0AF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E86D8" w14:textId="77777777" w:rsidR="009133C1" w:rsidRDefault="009133C1" w:rsidP="009D0AF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  <w:noProof/>
      </w:rPr>
      <w:t>1</w:t>
    </w:r>
    <w:r>
      <w:rPr>
        <w:rStyle w:val="Numeropagina"/>
      </w:rPr>
      <w:fldChar w:fldCharType="end"/>
    </w:r>
  </w:p>
  <w:p w14:paraId="50F8ABBA" w14:textId="6220D1AB" w:rsidR="009133C1" w:rsidRPr="00D23C10" w:rsidRDefault="009133C1" w:rsidP="00D23C10">
    <w:pPr>
      <w:pStyle w:val="Pidipagina"/>
      <w:ind w:right="360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8380C" w14:textId="77777777" w:rsidR="004348F4" w:rsidRDefault="004348F4" w:rsidP="009D0AF2">
      <w:r>
        <w:separator/>
      </w:r>
    </w:p>
  </w:footnote>
  <w:footnote w:type="continuationSeparator" w:id="0">
    <w:p w14:paraId="4543153B" w14:textId="77777777" w:rsidR="004348F4" w:rsidRDefault="004348F4" w:rsidP="009D0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ito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multilevel"/>
    <w:tmpl w:val="EAC2B3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2B2754"/>
    <w:multiLevelType w:val="hybridMultilevel"/>
    <w:tmpl w:val="BBC27102"/>
    <w:lvl w:ilvl="0" w:tplc="112E933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D54AF6"/>
    <w:multiLevelType w:val="hybridMultilevel"/>
    <w:tmpl w:val="8FE82AC4"/>
    <w:lvl w:ilvl="0" w:tplc="62C20094">
      <w:start w:val="1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767692"/>
    <w:multiLevelType w:val="multilevel"/>
    <w:tmpl w:val="2E32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085B353C"/>
    <w:multiLevelType w:val="hybridMultilevel"/>
    <w:tmpl w:val="2808285E"/>
    <w:lvl w:ilvl="0" w:tplc="5F189964">
      <w:start w:val="4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0C9151A3"/>
    <w:multiLevelType w:val="hybridMultilevel"/>
    <w:tmpl w:val="9E9C4E68"/>
    <w:lvl w:ilvl="0" w:tplc="25E05E4A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C32FB4"/>
    <w:multiLevelType w:val="hybridMultilevel"/>
    <w:tmpl w:val="D9B0B306"/>
    <w:lvl w:ilvl="0" w:tplc="CB66AD3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656C3"/>
    <w:multiLevelType w:val="hybridMultilevel"/>
    <w:tmpl w:val="72187CB2"/>
    <w:lvl w:ilvl="0" w:tplc="583EDD12">
      <w:start w:val="14"/>
      <w:numFmt w:val="bullet"/>
      <w:lvlText w:val="-"/>
      <w:lvlJc w:val="left"/>
      <w:pPr>
        <w:ind w:left="2498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A991F96"/>
    <w:multiLevelType w:val="hybridMultilevel"/>
    <w:tmpl w:val="00400078"/>
    <w:lvl w:ilvl="0" w:tplc="C4E05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2166C6"/>
    <w:multiLevelType w:val="hybridMultilevel"/>
    <w:tmpl w:val="046039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7" w15:restartNumberingAfterBreak="0">
    <w:nsid w:val="22E867C2"/>
    <w:multiLevelType w:val="multilevel"/>
    <w:tmpl w:val="72187CB2"/>
    <w:lvl w:ilvl="0">
      <w:start w:val="14"/>
      <w:numFmt w:val="bullet"/>
      <w:lvlText w:val="-"/>
      <w:lvlJc w:val="left"/>
      <w:pPr>
        <w:ind w:left="249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2504D1"/>
    <w:multiLevelType w:val="hybridMultilevel"/>
    <w:tmpl w:val="06C06D6A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6571ADF"/>
    <w:multiLevelType w:val="hybridMultilevel"/>
    <w:tmpl w:val="C02E1472"/>
    <w:lvl w:ilvl="0" w:tplc="FFFFFFFF">
      <w:start w:val="1"/>
      <w:numFmt w:val="decimal"/>
      <w:lvlText w:val="%1-"/>
      <w:lvlJc w:val="left"/>
      <w:pPr>
        <w:ind w:left="420" w:hanging="360"/>
      </w:pPr>
      <w:rPr>
        <w:rFonts w:eastAsiaTheme="minorEastAsia" w:hint="default"/>
        <w:b/>
        <w:color w:val="303030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2B0235F4"/>
    <w:multiLevelType w:val="hybridMultilevel"/>
    <w:tmpl w:val="562ADF16"/>
    <w:lvl w:ilvl="0" w:tplc="1C4E38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singl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D95ABC"/>
    <w:multiLevelType w:val="hybridMultilevel"/>
    <w:tmpl w:val="C02E1472"/>
    <w:lvl w:ilvl="0" w:tplc="FFFFFFFF">
      <w:start w:val="1"/>
      <w:numFmt w:val="decimal"/>
      <w:lvlText w:val="%1-"/>
      <w:lvlJc w:val="left"/>
      <w:pPr>
        <w:ind w:left="420" w:hanging="360"/>
      </w:pPr>
      <w:rPr>
        <w:rFonts w:eastAsiaTheme="minorEastAsia" w:hint="default"/>
        <w:b/>
        <w:color w:val="303030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34500EDF"/>
    <w:multiLevelType w:val="hybridMultilevel"/>
    <w:tmpl w:val="79948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C23FD"/>
    <w:multiLevelType w:val="multilevel"/>
    <w:tmpl w:val="5A9C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5DD1FC7"/>
    <w:multiLevelType w:val="hybridMultilevel"/>
    <w:tmpl w:val="6FD6DF42"/>
    <w:lvl w:ilvl="0" w:tplc="A8EACA8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u w:val="singl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8267A7"/>
    <w:multiLevelType w:val="hybridMultilevel"/>
    <w:tmpl w:val="C02E1472"/>
    <w:lvl w:ilvl="0" w:tplc="8AAA3E7E">
      <w:start w:val="1"/>
      <w:numFmt w:val="decimal"/>
      <w:lvlText w:val="%1-"/>
      <w:lvlJc w:val="left"/>
      <w:pPr>
        <w:ind w:left="420" w:hanging="360"/>
      </w:pPr>
      <w:rPr>
        <w:rFonts w:eastAsiaTheme="minorEastAsia" w:hint="default"/>
        <w:b/>
        <w:color w:val="303030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3A174A1B"/>
    <w:multiLevelType w:val="hybridMultilevel"/>
    <w:tmpl w:val="7AEE70C8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7B4583"/>
    <w:multiLevelType w:val="hybridMultilevel"/>
    <w:tmpl w:val="CA76AE78"/>
    <w:lvl w:ilvl="0" w:tplc="7CF42BE8">
      <w:start w:val="1"/>
      <w:numFmt w:val="decimal"/>
      <w:lvlText w:val="%1-"/>
      <w:lvlJc w:val="left"/>
      <w:pPr>
        <w:ind w:left="3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12" w:hanging="360"/>
      </w:pPr>
    </w:lvl>
    <w:lvl w:ilvl="2" w:tplc="0410001B" w:tentative="1">
      <w:start w:val="1"/>
      <w:numFmt w:val="lowerRoman"/>
      <w:lvlText w:val="%3."/>
      <w:lvlJc w:val="right"/>
      <w:pPr>
        <w:ind w:left="1832" w:hanging="180"/>
      </w:pPr>
    </w:lvl>
    <w:lvl w:ilvl="3" w:tplc="0410000F" w:tentative="1">
      <w:start w:val="1"/>
      <w:numFmt w:val="decimal"/>
      <w:lvlText w:val="%4."/>
      <w:lvlJc w:val="left"/>
      <w:pPr>
        <w:ind w:left="2552" w:hanging="360"/>
      </w:pPr>
    </w:lvl>
    <w:lvl w:ilvl="4" w:tplc="04100019" w:tentative="1">
      <w:start w:val="1"/>
      <w:numFmt w:val="lowerLetter"/>
      <w:lvlText w:val="%5."/>
      <w:lvlJc w:val="left"/>
      <w:pPr>
        <w:ind w:left="3272" w:hanging="360"/>
      </w:pPr>
    </w:lvl>
    <w:lvl w:ilvl="5" w:tplc="0410001B" w:tentative="1">
      <w:start w:val="1"/>
      <w:numFmt w:val="lowerRoman"/>
      <w:lvlText w:val="%6."/>
      <w:lvlJc w:val="right"/>
      <w:pPr>
        <w:ind w:left="3992" w:hanging="180"/>
      </w:pPr>
    </w:lvl>
    <w:lvl w:ilvl="6" w:tplc="0410000F" w:tentative="1">
      <w:start w:val="1"/>
      <w:numFmt w:val="decimal"/>
      <w:lvlText w:val="%7."/>
      <w:lvlJc w:val="left"/>
      <w:pPr>
        <w:ind w:left="4712" w:hanging="360"/>
      </w:pPr>
    </w:lvl>
    <w:lvl w:ilvl="7" w:tplc="04100019" w:tentative="1">
      <w:start w:val="1"/>
      <w:numFmt w:val="lowerLetter"/>
      <w:lvlText w:val="%8."/>
      <w:lvlJc w:val="left"/>
      <w:pPr>
        <w:ind w:left="5432" w:hanging="360"/>
      </w:pPr>
    </w:lvl>
    <w:lvl w:ilvl="8" w:tplc="0410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28" w15:restartNumberingAfterBreak="0">
    <w:nsid w:val="3FB136A3"/>
    <w:multiLevelType w:val="hybridMultilevel"/>
    <w:tmpl w:val="8110ADFC"/>
    <w:lvl w:ilvl="0" w:tplc="B0ECFD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427C539A"/>
    <w:multiLevelType w:val="hybridMultilevel"/>
    <w:tmpl w:val="D0C013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CF5145"/>
    <w:multiLevelType w:val="hybridMultilevel"/>
    <w:tmpl w:val="2D80E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AF00F5"/>
    <w:multiLevelType w:val="hybridMultilevel"/>
    <w:tmpl w:val="844E4766"/>
    <w:lvl w:ilvl="0" w:tplc="7904F3B2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444467"/>
    <w:multiLevelType w:val="multilevel"/>
    <w:tmpl w:val="DFF0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E8929CF"/>
    <w:multiLevelType w:val="multilevel"/>
    <w:tmpl w:val="E6A4A2C6"/>
    <w:lvl w:ilvl="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E02C2C"/>
    <w:multiLevelType w:val="hybridMultilevel"/>
    <w:tmpl w:val="BE9C1706"/>
    <w:lvl w:ilvl="0" w:tplc="04100009">
      <w:start w:val="1"/>
      <w:numFmt w:val="bullet"/>
      <w:lvlText w:val=""/>
      <w:lvlJc w:val="left"/>
      <w:pPr>
        <w:ind w:left="2149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5" w15:restartNumberingAfterBreak="0">
    <w:nsid w:val="4F19272E"/>
    <w:multiLevelType w:val="hybridMultilevel"/>
    <w:tmpl w:val="6FD6C070"/>
    <w:lvl w:ilvl="0" w:tplc="2E084416">
      <w:start w:val="1"/>
      <w:numFmt w:val="decimal"/>
      <w:lvlText w:val="%1-"/>
      <w:lvlJc w:val="left"/>
      <w:pPr>
        <w:ind w:left="720" w:hanging="360"/>
      </w:pPr>
      <w:rPr>
        <w:rFonts w:eastAsiaTheme="minorEastAsia" w:hint="default"/>
        <w:b/>
        <w:color w:val="30303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442525"/>
    <w:multiLevelType w:val="hybridMultilevel"/>
    <w:tmpl w:val="B0DA4BFA"/>
    <w:lvl w:ilvl="0" w:tplc="15E2C9F0"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21E04CA"/>
    <w:multiLevelType w:val="hybridMultilevel"/>
    <w:tmpl w:val="B768BEA2"/>
    <w:lvl w:ilvl="0" w:tplc="583EDD12">
      <w:start w:val="14"/>
      <w:numFmt w:val="bullet"/>
      <w:lvlText w:val="-"/>
      <w:lvlJc w:val="left"/>
      <w:pPr>
        <w:ind w:left="1789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8" w15:restartNumberingAfterBreak="0">
    <w:nsid w:val="525F485B"/>
    <w:multiLevelType w:val="hybridMultilevel"/>
    <w:tmpl w:val="E6A4A2C6"/>
    <w:lvl w:ilvl="0" w:tplc="2D7655B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4B44583"/>
    <w:multiLevelType w:val="hybridMultilevel"/>
    <w:tmpl w:val="23DAB790"/>
    <w:lvl w:ilvl="0" w:tplc="295AB75E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5513016A"/>
    <w:multiLevelType w:val="hybridMultilevel"/>
    <w:tmpl w:val="D130CD90"/>
    <w:lvl w:ilvl="0" w:tplc="C4E054B0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41" w15:restartNumberingAfterBreak="0">
    <w:nsid w:val="588C44C3"/>
    <w:multiLevelType w:val="hybridMultilevel"/>
    <w:tmpl w:val="822EAF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553679"/>
    <w:multiLevelType w:val="hybridMultilevel"/>
    <w:tmpl w:val="C436C578"/>
    <w:lvl w:ilvl="0" w:tplc="DE68B956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40" w:hanging="360"/>
      </w:pPr>
    </w:lvl>
    <w:lvl w:ilvl="2" w:tplc="0410001B" w:tentative="1">
      <w:start w:val="1"/>
      <w:numFmt w:val="lowerRoman"/>
      <w:lvlText w:val="%3."/>
      <w:lvlJc w:val="right"/>
      <w:pPr>
        <w:ind w:left="1860" w:hanging="180"/>
      </w:pPr>
    </w:lvl>
    <w:lvl w:ilvl="3" w:tplc="0410000F" w:tentative="1">
      <w:start w:val="1"/>
      <w:numFmt w:val="decimal"/>
      <w:lvlText w:val="%4."/>
      <w:lvlJc w:val="left"/>
      <w:pPr>
        <w:ind w:left="2580" w:hanging="360"/>
      </w:pPr>
    </w:lvl>
    <w:lvl w:ilvl="4" w:tplc="04100019" w:tentative="1">
      <w:start w:val="1"/>
      <w:numFmt w:val="lowerLetter"/>
      <w:lvlText w:val="%5."/>
      <w:lvlJc w:val="left"/>
      <w:pPr>
        <w:ind w:left="3300" w:hanging="360"/>
      </w:pPr>
    </w:lvl>
    <w:lvl w:ilvl="5" w:tplc="0410001B" w:tentative="1">
      <w:start w:val="1"/>
      <w:numFmt w:val="lowerRoman"/>
      <w:lvlText w:val="%6."/>
      <w:lvlJc w:val="right"/>
      <w:pPr>
        <w:ind w:left="4020" w:hanging="180"/>
      </w:pPr>
    </w:lvl>
    <w:lvl w:ilvl="6" w:tplc="0410000F" w:tentative="1">
      <w:start w:val="1"/>
      <w:numFmt w:val="decimal"/>
      <w:lvlText w:val="%7."/>
      <w:lvlJc w:val="left"/>
      <w:pPr>
        <w:ind w:left="4740" w:hanging="360"/>
      </w:pPr>
    </w:lvl>
    <w:lvl w:ilvl="7" w:tplc="04100019" w:tentative="1">
      <w:start w:val="1"/>
      <w:numFmt w:val="lowerLetter"/>
      <w:lvlText w:val="%8."/>
      <w:lvlJc w:val="left"/>
      <w:pPr>
        <w:ind w:left="5460" w:hanging="360"/>
      </w:pPr>
    </w:lvl>
    <w:lvl w:ilvl="8" w:tplc="041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3" w15:restartNumberingAfterBreak="0">
    <w:nsid w:val="5BB6157A"/>
    <w:multiLevelType w:val="hybridMultilevel"/>
    <w:tmpl w:val="B64C1E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660645"/>
    <w:multiLevelType w:val="hybridMultilevel"/>
    <w:tmpl w:val="7B26C79E"/>
    <w:lvl w:ilvl="0" w:tplc="DBD4E804">
      <w:start w:val="2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5C7425EC"/>
    <w:multiLevelType w:val="multilevel"/>
    <w:tmpl w:val="7AEE70C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D83ECB"/>
    <w:multiLevelType w:val="hybridMultilevel"/>
    <w:tmpl w:val="55FC00AA"/>
    <w:lvl w:ilvl="0" w:tplc="434E6CEE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C967C1"/>
    <w:multiLevelType w:val="hybridMultilevel"/>
    <w:tmpl w:val="C02E1472"/>
    <w:lvl w:ilvl="0" w:tplc="FFFFFFFF">
      <w:start w:val="1"/>
      <w:numFmt w:val="decimal"/>
      <w:lvlText w:val="%1-"/>
      <w:lvlJc w:val="left"/>
      <w:pPr>
        <w:ind w:left="420" w:hanging="360"/>
      </w:pPr>
      <w:rPr>
        <w:rFonts w:eastAsiaTheme="minorEastAsia" w:hint="default"/>
        <w:b/>
        <w:color w:val="303030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8" w15:restartNumberingAfterBreak="0">
    <w:nsid w:val="67F605CB"/>
    <w:multiLevelType w:val="multilevel"/>
    <w:tmpl w:val="D130CD90"/>
    <w:lvl w:ilvl="0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4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4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49" w15:restartNumberingAfterBreak="0">
    <w:nsid w:val="6D7438D0"/>
    <w:multiLevelType w:val="hybridMultilevel"/>
    <w:tmpl w:val="82D00D26"/>
    <w:lvl w:ilvl="0" w:tplc="73948464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  <w:b/>
        <w:color w:val="30303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51513F"/>
    <w:multiLevelType w:val="hybridMultilevel"/>
    <w:tmpl w:val="8B8886D2"/>
    <w:lvl w:ilvl="0" w:tplc="52A60D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D26914"/>
    <w:multiLevelType w:val="hybridMultilevel"/>
    <w:tmpl w:val="06D80F2C"/>
    <w:lvl w:ilvl="0" w:tplc="36D4C390">
      <w:start w:val="19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901CED"/>
    <w:multiLevelType w:val="singleLevel"/>
    <w:tmpl w:val="ED14AE6E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3" w15:restartNumberingAfterBreak="0">
    <w:nsid w:val="791038DE"/>
    <w:multiLevelType w:val="hybridMultilevel"/>
    <w:tmpl w:val="D84EC8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59116F"/>
    <w:multiLevelType w:val="hybridMultilevel"/>
    <w:tmpl w:val="D688CB0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DF3DF4"/>
    <w:multiLevelType w:val="hybridMultilevel"/>
    <w:tmpl w:val="1FDED7E6"/>
    <w:lvl w:ilvl="0" w:tplc="04100009">
      <w:start w:val="1"/>
      <w:numFmt w:val="bullet"/>
      <w:lvlText w:val=""/>
      <w:lvlJc w:val="left"/>
      <w:pPr>
        <w:ind w:left="142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6" w15:restartNumberingAfterBreak="0">
    <w:nsid w:val="7A3F10A1"/>
    <w:multiLevelType w:val="hybridMultilevel"/>
    <w:tmpl w:val="D688CB0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E6E1221"/>
    <w:multiLevelType w:val="hybridMultilevel"/>
    <w:tmpl w:val="64C2D9DA"/>
    <w:lvl w:ilvl="0" w:tplc="2DC68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32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4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num w:numId="1" w16cid:durableId="1527057603">
    <w:abstractNumId w:val="0"/>
  </w:num>
  <w:num w:numId="2" w16cid:durableId="1976522496">
    <w:abstractNumId w:val="52"/>
  </w:num>
  <w:num w:numId="3" w16cid:durableId="2000846716">
    <w:abstractNumId w:val="41"/>
  </w:num>
  <w:num w:numId="4" w16cid:durableId="272858998">
    <w:abstractNumId w:val="38"/>
  </w:num>
  <w:num w:numId="5" w16cid:durableId="108594331">
    <w:abstractNumId w:val="33"/>
  </w:num>
  <w:num w:numId="6" w16cid:durableId="347559572">
    <w:abstractNumId w:val="18"/>
  </w:num>
  <w:num w:numId="7" w16cid:durableId="1327630307">
    <w:abstractNumId w:val="26"/>
  </w:num>
  <w:num w:numId="8" w16cid:durableId="1507406972">
    <w:abstractNumId w:val="45"/>
  </w:num>
  <w:num w:numId="9" w16cid:durableId="1482234318">
    <w:abstractNumId w:val="57"/>
  </w:num>
  <w:num w:numId="10" w16cid:durableId="140389750">
    <w:abstractNumId w:val="15"/>
  </w:num>
  <w:num w:numId="11" w16cid:durableId="1260065451">
    <w:abstractNumId w:val="40"/>
  </w:num>
  <w:num w:numId="12" w16cid:durableId="1429617369">
    <w:abstractNumId w:val="48"/>
  </w:num>
  <w:num w:numId="13" w16cid:durableId="321666565">
    <w:abstractNumId w:val="37"/>
  </w:num>
  <w:num w:numId="14" w16cid:durableId="1703242676">
    <w:abstractNumId w:val="14"/>
  </w:num>
  <w:num w:numId="15" w16cid:durableId="147020763">
    <w:abstractNumId w:val="17"/>
  </w:num>
  <w:num w:numId="16" w16cid:durableId="541089062">
    <w:abstractNumId w:val="34"/>
  </w:num>
  <w:num w:numId="17" w16cid:durableId="835655835">
    <w:abstractNumId w:val="55"/>
  </w:num>
  <w:num w:numId="18" w16cid:durableId="768698004">
    <w:abstractNumId w:val="13"/>
  </w:num>
  <w:num w:numId="19" w16cid:durableId="1971931168">
    <w:abstractNumId w:val="36"/>
  </w:num>
  <w:num w:numId="20" w16cid:durableId="1432355560">
    <w:abstractNumId w:val="29"/>
  </w:num>
  <w:num w:numId="21" w16cid:durableId="2037612189">
    <w:abstractNumId w:val="9"/>
  </w:num>
  <w:num w:numId="22" w16cid:durableId="154147602">
    <w:abstractNumId w:val="53"/>
  </w:num>
  <w:num w:numId="23" w16cid:durableId="2009400973">
    <w:abstractNumId w:val="30"/>
  </w:num>
  <w:num w:numId="24" w16cid:durableId="459301647">
    <w:abstractNumId w:val="56"/>
  </w:num>
  <w:num w:numId="25" w16cid:durableId="1883789691">
    <w:abstractNumId w:val="39"/>
  </w:num>
  <w:num w:numId="26" w16cid:durableId="100149686">
    <w:abstractNumId w:val="31"/>
  </w:num>
  <w:num w:numId="27" w16cid:durableId="1860855015">
    <w:abstractNumId w:val="54"/>
  </w:num>
  <w:num w:numId="28" w16cid:durableId="1839033306">
    <w:abstractNumId w:val="46"/>
  </w:num>
  <w:num w:numId="29" w16cid:durableId="1252280962">
    <w:abstractNumId w:val="12"/>
  </w:num>
  <w:num w:numId="30" w16cid:durableId="1288775647">
    <w:abstractNumId w:val="8"/>
  </w:num>
  <w:num w:numId="31" w16cid:durableId="1048650828">
    <w:abstractNumId w:val="20"/>
  </w:num>
  <w:num w:numId="32" w16cid:durableId="1267812319">
    <w:abstractNumId w:val="24"/>
  </w:num>
  <w:num w:numId="33" w16cid:durableId="1793860663">
    <w:abstractNumId w:val="32"/>
  </w:num>
  <w:num w:numId="34" w16cid:durableId="1600480942">
    <w:abstractNumId w:val="23"/>
  </w:num>
  <w:num w:numId="35" w16cid:durableId="509411916">
    <w:abstractNumId w:val="16"/>
  </w:num>
  <w:num w:numId="36" w16cid:durableId="617836119">
    <w:abstractNumId w:val="44"/>
  </w:num>
  <w:num w:numId="37" w16cid:durableId="761605807">
    <w:abstractNumId w:val="43"/>
  </w:num>
  <w:num w:numId="38" w16cid:durableId="85612369">
    <w:abstractNumId w:val="2"/>
  </w:num>
  <w:num w:numId="39" w16cid:durableId="1217085042">
    <w:abstractNumId w:val="1"/>
  </w:num>
  <w:num w:numId="40" w16cid:durableId="584728357">
    <w:abstractNumId w:val="3"/>
  </w:num>
  <w:num w:numId="41" w16cid:durableId="1482380812">
    <w:abstractNumId w:val="4"/>
  </w:num>
  <w:num w:numId="42" w16cid:durableId="1096902349">
    <w:abstractNumId w:val="5"/>
  </w:num>
  <w:num w:numId="43" w16cid:durableId="720204865">
    <w:abstractNumId w:val="6"/>
  </w:num>
  <w:num w:numId="44" w16cid:durableId="834999195">
    <w:abstractNumId w:val="7"/>
  </w:num>
  <w:num w:numId="45" w16cid:durableId="2103717665">
    <w:abstractNumId w:val="22"/>
  </w:num>
  <w:num w:numId="46" w16cid:durableId="2060349681">
    <w:abstractNumId w:val="35"/>
  </w:num>
  <w:num w:numId="47" w16cid:durableId="715661999">
    <w:abstractNumId w:val="49"/>
  </w:num>
  <w:num w:numId="48" w16cid:durableId="1633054687">
    <w:abstractNumId w:val="10"/>
  </w:num>
  <w:num w:numId="49" w16cid:durableId="157813145">
    <w:abstractNumId w:val="28"/>
  </w:num>
  <w:num w:numId="50" w16cid:durableId="1453788169">
    <w:abstractNumId w:val="42"/>
  </w:num>
  <w:num w:numId="51" w16cid:durableId="1936286377">
    <w:abstractNumId w:val="27"/>
  </w:num>
  <w:num w:numId="52" w16cid:durableId="1052924355">
    <w:abstractNumId w:val="25"/>
  </w:num>
  <w:num w:numId="53" w16cid:durableId="610866521">
    <w:abstractNumId w:val="47"/>
  </w:num>
  <w:num w:numId="54" w16cid:durableId="876356597">
    <w:abstractNumId w:val="21"/>
  </w:num>
  <w:num w:numId="55" w16cid:durableId="471874964">
    <w:abstractNumId w:val="19"/>
  </w:num>
  <w:num w:numId="56" w16cid:durableId="1986200413">
    <w:abstractNumId w:val="11"/>
  </w:num>
  <w:num w:numId="57" w16cid:durableId="88240619">
    <w:abstractNumId w:val="51"/>
  </w:num>
  <w:num w:numId="58" w16cid:durableId="483207678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embedSystemFonts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D8"/>
    <w:rsid w:val="000056A1"/>
    <w:rsid w:val="000067C6"/>
    <w:rsid w:val="0001298E"/>
    <w:rsid w:val="00014F23"/>
    <w:rsid w:val="00015150"/>
    <w:rsid w:val="000165DA"/>
    <w:rsid w:val="00016DAA"/>
    <w:rsid w:val="00020B3E"/>
    <w:rsid w:val="00030C74"/>
    <w:rsid w:val="000311EC"/>
    <w:rsid w:val="00031BD8"/>
    <w:rsid w:val="00033007"/>
    <w:rsid w:val="00034379"/>
    <w:rsid w:val="00046FC4"/>
    <w:rsid w:val="0005085D"/>
    <w:rsid w:val="000511D8"/>
    <w:rsid w:val="0005175C"/>
    <w:rsid w:val="000540FA"/>
    <w:rsid w:val="00054FD0"/>
    <w:rsid w:val="00063977"/>
    <w:rsid w:val="00067175"/>
    <w:rsid w:val="00070321"/>
    <w:rsid w:val="00073A64"/>
    <w:rsid w:val="000757A3"/>
    <w:rsid w:val="00075C79"/>
    <w:rsid w:val="00076610"/>
    <w:rsid w:val="00076A49"/>
    <w:rsid w:val="000773BE"/>
    <w:rsid w:val="0008244D"/>
    <w:rsid w:val="000824E2"/>
    <w:rsid w:val="000830AC"/>
    <w:rsid w:val="000848C9"/>
    <w:rsid w:val="000853A5"/>
    <w:rsid w:val="000871E0"/>
    <w:rsid w:val="00095434"/>
    <w:rsid w:val="000955EB"/>
    <w:rsid w:val="000A4976"/>
    <w:rsid w:val="000A5759"/>
    <w:rsid w:val="000A65C1"/>
    <w:rsid w:val="000A6BFA"/>
    <w:rsid w:val="000B11D5"/>
    <w:rsid w:val="000B2B39"/>
    <w:rsid w:val="000B48D8"/>
    <w:rsid w:val="000B5095"/>
    <w:rsid w:val="000B5445"/>
    <w:rsid w:val="000B5ED5"/>
    <w:rsid w:val="000B7E19"/>
    <w:rsid w:val="000C49D3"/>
    <w:rsid w:val="000C4B7F"/>
    <w:rsid w:val="000C5ED2"/>
    <w:rsid w:val="000C71A8"/>
    <w:rsid w:val="000D2143"/>
    <w:rsid w:val="000D217B"/>
    <w:rsid w:val="000D400B"/>
    <w:rsid w:val="000D42A3"/>
    <w:rsid w:val="000D557C"/>
    <w:rsid w:val="000D56D2"/>
    <w:rsid w:val="000D64A6"/>
    <w:rsid w:val="000D746D"/>
    <w:rsid w:val="000E14BA"/>
    <w:rsid w:val="000E1548"/>
    <w:rsid w:val="000E6780"/>
    <w:rsid w:val="000F1234"/>
    <w:rsid w:val="000F24BE"/>
    <w:rsid w:val="000F2FA5"/>
    <w:rsid w:val="000F69C4"/>
    <w:rsid w:val="000F7306"/>
    <w:rsid w:val="001006DF"/>
    <w:rsid w:val="0010178C"/>
    <w:rsid w:val="00101E7B"/>
    <w:rsid w:val="00101EFE"/>
    <w:rsid w:val="00102E11"/>
    <w:rsid w:val="00105830"/>
    <w:rsid w:val="00105CEF"/>
    <w:rsid w:val="001069E1"/>
    <w:rsid w:val="00117783"/>
    <w:rsid w:val="00117DF6"/>
    <w:rsid w:val="00117FF2"/>
    <w:rsid w:val="00124D8B"/>
    <w:rsid w:val="00126A9B"/>
    <w:rsid w:val="00130729"/>
    <w:rsid w:val="00130BB8"/>
    <w:rsid w:val="00135F73"/>
    <w:rsid w:val="00144A95"/>
    <w:rsid w:val="00147426"/>
    <w:rsid w:val="00150742"/>
    <w:rsid w:val="0015259D"/>
    <w:rsid w:val="0015463D"/>
    <w:rsid w:val="00154E23"/>
    <w:rsid w:val="00155114"/>
    <w:rsid w:val="0015688C"/>
    <w:rsid w:val="001575A2"/>
    <w:rsid w:val="00160D6C"/>
    <w:rsid w:val="00164ACC"/>
    <w:rsid w:val="00170756"/>
    <w:rsid w:val="0017098A"/>
    <w:rsid w:val="001711B1"/>
    <w:rsid w:val="0017688C"/>
    <w:rsid w:val="0018152B"/>
    <w:rsid w:val="0018231C"/>
    <w:rsid w:val="00185889"/>
    <w:rsid w:val="001934C7"/>
    <w:rsid w:val="00194830"/>
    <w:rsid w:val="001A5DF3"/>
    <w:rsid w:val="001B00DA"/>
    <w:rsid w:val="001B1D72"/>
    <w:rsid w:val="001B34EF"/>
    <w:rsid w:val="001C32CD"/>
    <w:rsid w:val="001C5180"/>
    <w:rsid w:val="001D3C4A"/>
    <w:rsid w:val="001D479F"/>
    <w:rsid w:val="001E0B94"/>
    <w:rsid w:val="001E14F2"/>
    <w:rsid w:val="001E3AD7"/>
    <w:rsid w:val="001F0B24"/>
    <w:rsid w:val="001F24A4"/>
    <w:rsid w:val="001F2905"/>
    <w:rsid w:val="001F3356"/>
    <w:rsid w:val="001F3D1C"/>
    <w:rsid w:val="001F798C"/>
    <w:rsid w:val="0020350D"/>
    <w:rsid w:val="00211E65"/>
    <w:rsid w:val="00213B24"/>
    <w:rsid w:val="00215F85"/>
    <w:rsid w:val="00217582"/>
    <w:rsid w:val="00220BC1"/>
    <w:rsid w:val="00224EA0"/>
    <w:rsid w:val="0023306C"/>
    <w:rsid w:val="00233729"/>
    <w:rsid w:val="00233F37"/>
    <w:rsid w:val="00237426"/>
    <w:rsid w:val="0024084A"/>
    <w:rsid w:val="00241FF5"/>
    <w:rsid w:val="002434C1"/>
    <w:rsid w:val="00243949"/>
    <w:rsid w:val="002506A6"/>
    <w:rsid w:val="002522E7"/>
    <w:rsid w:val="002552DF"/>
    <w:rsid w:val="002568CD"/>
    <w:rsid w:val="00256D9C"/>
    <w:rsid w:val="00256E5B"/>
    <w:rsid w:val="00257627"/>
    <w:rsid w:val="00257989"/>
    <w:rsid w:val="00262D44"/>
    <w:rsid w:val="00265CBB"/>
    <w:rsid w:val="00265F69"/>
    <w:rsid w:val="002664FF"/>
    <w:rsid w:val="00274BA3"/>
    <w:rsid w:val="00274E0F"/>
    <w:rsid w:val="00275BC1"/>
    <w:rsid w:val="00276F26"/>
    <w:rsid w:val="00284B0F"/>
    <w:rsid w:val="00284C81"/>
    <w:rsid w:val="002862A0"/>
    <w:rsid w:val="002904DA"/>
    <w:rsid w:val="002956AE"/>
    <w:rsid w:val="00296D1A"/>
    <w:rsid w:val="002973D0"/>
    <w:rsid w:val="002978BE"/>
    <w:rsid w:val="002A2500"/>
    <w:rsid w:val="002A55FF"/>
    <w:rsid w:val="002A56AA"/>
    <w:rsid w:val="002A574B"/>
    <w:rsid w:val="002A60AC"/>
    <w:rsid w:val="002A73D3"/>
    <w:rsid w:val="002B07D0"/>
    <w:rsid w:val="002B3851"/>
    <w:rsid w:val="002B4660"/>
    <w:rsid w:val="002B70A7"/>
    <w:rsid w:val="002C17F0"/>
    <w:rsid w:val="002C3060"/>
    <w:rsid w:val="002C410C"/>
    <w:rsid w:val="002C56B1"/>
    <w:rsid w:val="002C6A04"/>
    <w:rsid w:val="002D0024"/>
    <w:rsid w:val="002D1140"/>
    <w:rsid w:val="002E1468"/>
    <w:rsid w:val="002E1F6D"/>
    <w:rsid w:val="002E4E4D"/>
    <w:rsid w:val="002F0B35"/>
    <w:rsid w:val="002F1058"/>
    <w:rsid w:val="002F3097"/>
    <w:rsid w:val="002F6456"/>
    <w:rsid w:val="002F6F90"/>
    <w:rsid w:val="00302087"/>
    <w:rsid w:val="003062E2"/>
    <w:rsid w:val="003110CA"/>
    <w:rsid w:val="00317514"/>
    <w:rsid w:val="00324592"/>
    <w:rsid w:val="00325988"/>
    <w:rsid w:val="00330119"/>
    <w:rsid w:val="00342E0E"/>
    <w:rsid w:val="00345F4D"/>
    <w:rsid w:val="003470E4"/>
    <w:rsid w:val="00347304"/>
    <w:rsid w:val="00350A18"/>
    <w:rsid w:val="00350EB8"/>
    <w:rsid w:val="00351B2D"/>
    <w:rsid w:val="00353B17"/>
    <w:rsid w:val="00361687"/>
    <w:rsid w:val="00363172"/>
    <w:rsid w:val="00365E4F"/>
    <w:rsid w:val="003704B8"/>
    <w:rsid w:val="00371B8E"/>
    <w:rsid w:val="00372C10"/>
    <w:rsid w:val="003734D5"/>
    <w:rsid w:val="00376336"/>
    <w:rsid w:val="00382D98"/>
    <w:rsid w:val="0038402F"/>
    <w:rsid w:val="00386C69"/>
    <w:rsid w:val="0038736A"/>
    <w:rsid w:val="00392FD6"/>
    <w:rsid w:val="003A5378"/>
    <w:rsid w:val="003B091B"/>
    <w:rsid w:val="003B15D8"/>
    <w:rsid w:val="003B3C6C"/>
    <w:rsid w:val="003B4923"/>
    <w:rsid w:val="003B4C95"/>
    <w:rsid w:val="003B4F32"/>
    <w:rsid w:val="003B670D"/>
    <w:rsid w:val="003B6BB0"/>
    <w:rsid w:val="003B7056"/>
    <w:rsid w:val="003B7134"/>
    <w:rsid w:val="003C4AB5"/>
    <w:rsid w:val="003C4F68"/>
    <w:rsid w:val="003C62B9"/>
    <w:rsid w:val="003C7DE1"/>
    <w:rsid w:val="003D10F7"/>
    <w:rsid w:val="003D6E40"/>
    <w:rsid w:val="003D7D6B"/>
    <w:rsid w:val="003E000F"/>
    <w:rsid w:val="003E00C0"/>
    <w:rsid w:val="003E0A5D"/>
    <w:rsid w:val="003E6278"/>
    <w:rsid w:val="003E664F"/>
    <w:rsid w:val="003E75DA"/>
    <w:rsid w:val="003F0AA8"/>
    <w:rsid w:val="003F3475"/>
    <w:rsid w:val="003F3E67"/>
    <w:rsid w:val="003F65FE"/>
    <w:rsid w:val="003F78EA"/>
    <w:rsid w:val="0040154D"/>
    <w:rsid w:val="004022A2"/>
    <w:rsid w:val="00407547"/>
    <w:rsid w:val="00407ED0"/>
    <w:rsid w:val="00411F37"/>
    <w:rsid w:val="00412F6A"/>
    <w:rsid w:val="004144BC"/>
    <w:rsid w:val="00422214"/>
    <w:rsid w:val="0042595A"/>
    <w:rsid w:val="00427167"/>
    <w:rsid w:val="00430779"/>
    <w:rsid w:val="00431858"/>
    <w:rsid w:val="004330DE"/>
    <w:rsid w:val="004348F4"/>
    <w:rsid w:val="004369AE"/>
    <w:rsid w:val="0044019D"/>
    <w:rsid w:val="00444B7C"/>
    <w:rsid w:val="00446616"/>
    <w:rsid w:val="00446E0B"/>
    <w:rsid w:val="0044753A"/>
    <w:rsid w:val="00450691"/>
    <w:rsid w:val="004544E3"/>
    <w:rsid w:val="0045604E"/>
    <w:rsid w:val="004568CC"/>
    <w:rsid w:val="00457102"/>
    <w:rsid w:val="0045722E"/>
    <w:rsid w:val="00457984"/>
    <w:rsid w:val="00460867"/>
    <w:rsid w:val="0046104B"/>
    <w:rsid w:val="00463EC6"/>
    <w:rsid w:val="00465A23"/>
    <w:rsid w:val="0046606B"/>
    <w:rsid w:val="004714B9"/>
    <w:rsid w:val="00471DBA"/>
    <w:rsid w:val="00472333"/>
    <w:rsid w:val="00473FDB"/>
    <w:rsid w:val="0047710B"/>
    <w:rsid w:val="0048129B"/>
    <w:rsid w:val="00483060"/>
    <w:rsid w:val="004863B6"/>
    <w:rsid w:val="00490FD7"/>
    <w:rsid w:val="0049139A"/>
    <w:rsid w:val="00491733"/>
    <w:rsid w:val="004917CA"/>
    <w:rsid w:val="004972DF"/>
    <w:rsid w:val="004A2DF3"/>
    <w:rsid w:val="004A3B65"/>
    <w:rsid w:val="004A3C43"/>
    <w:rsid w:val="004A411D"/>
    <w:rsid w:val="004A5582"/>
    <w:rsid w:val="004A5B2D"/>
    <w:rsid w:val="004B001F"/>
    <w:rsid w:val="004B21C2"/>
    <w:rsid w:val="004B2331"/>
    <w:rsid w:val="004B262F"/>
    <w:rsid w:val="004B5476"/>
    <w:rsid w:val="004B6BC6"/>
    <w:rsid w:val="004B78B9"/>
    <w:rsid w:val="004C03ED"/>
    <w:rsid w:val="004C295F"/>
    <w:rsid w:val="004C37D6"/>
    <w:rsid w:val="004C627B"/>
    <w:rsid w:val="004C692A"/>
    <w:rsid w:val="004C6FF5"/>
    <w:rsid w:val="004C731C"/>
    <w:rsid w:val="004C7DC3"/>
    <w:rsid w:val="004D0F90"/>
    <w:rsid w:val="004D2919"/>
    <w:rsid w:val="004D495D"/>
    <w:rsid w:val="004D516F"/>
    <w:rsid w:val="004D75CD"/>
    <w:rsid w:val="004D7858"/>
    <w:rsid w:val="004D7B1B"/>
    <w:rsid w:val="004E42BD"/>
    <w:rsid w:val="004E5446"/>
    <w:rsid w:val="004E5FED"/>
    <w:rsid w:val="004E6E0A"/>
    <w:rsid w:val="004F2285"/>
    <w:rsid w:val="004F7898"/>
    <w:rsid w:val="004F7B5E"/>
    <w:rsid w:val="00506698"/>
    <w:rsid w:val="0050686C"/>
    <w:rsid w:val="00507119"/>
    <w:rsid w:val="00510041"/>
    <w:rsid w:val="00513641"/>
    <w:rsid w:val="00513D2D"/>
    <w:rsid w:val="005146B5"/>
    <w:rsid w:val="00514DEC"/>
    <w:rsid w:val="0051763D"/>
    <w:rsid w:val="005209EF"/>
    <w:rsid w:val="00523B35"/>
    <w:rsid w:val="00526A89"/>
    <w:rsid w:val="005270D9"/>
    <w:rsid w:val="005278AE"/>
    <w:rsid w:val="005349F3"/>
    <w:rsid w:val="0054056C"/>
    <w:rsid w:val="00542942"/>
    <w:rsid w:val="00543030"/>
    <w:rsid w:val="005442B6"/>
    <w:rsid w:val="00544853"/>
    <w:rsid w:val="00545089"/>
    <w:rsid w:val="00545B63"/>
    <w:rsid w:val="00551239"/>
    <w:rsid w:val="0055243C"/>
    <w:rsid w:val="00553470"/>
    <w:rsid w:val="005534C5"/>
    <w:rsid w:val="00562EDB"/>
    <w:rsid w:val="0056362E"/>
    <w:rsid w:val="00572DAC"/>
    <w:rsid w:val="005802AE"/>
    <w:rsid w:val="00580E00"/>
    <w:rsid w:val="005843CF"/>
    <w:rsid w:val="005846B5"/>
    <w:rsid w:val="00584BF8"/>
    <w:rsid w:val="00584F51"/>
    <w:rsid w:val="00590831"/>
    <w:rsid w:val="005A33C4"/>
    <w:rsid w:val="005A4921"/>
    <w:rsid w:val="005A6DA2"/>
    <w:rsid w:val="005A74DA"/>
    <w:rsid w:val="005A76CF"/>
    <w:rsid w:val="005B0712"/>
    <w:rsid w:val="005B162C"/>
    <w:rsid w:val="005B227F"/>
    <w:rsid w:val="005B5234"/>
    <w:rsid w:val="005B7E7A"/>
    <w:rsid w:val="005C02E3"/>
    <w:rsid w:val="005C55C2"/>
    <w:rsid w:val="005C796D"/>
    <w:rsid w:val="005C7CC3"/>
    <w:rsid w:val="005D0262"/>
    <w:rsid w:val="005D13AA"/>
    <w:rsid w:val="005D4559"/>
    <w:rsid w:val="005D4F44"/>
    <w:rsid w:val="005D5D6A"/>
    <w:rsid w:val="005E1B1D"/>
    <w:rsid w:val="005E3F06"/>
    <w:rsid w:val="005F6374"/>
    <w:rsid w:val="00603325"/>
    <w:rsid w:val="0061366A"/>
    <w:rsid w:val="00613E2D"/>
    <w:rsid w:val="00614494"/>
    <w:rsid w:val="0061489E"/>
    <w:rsid w:val="00614985"/>
    <w:rsid w:val="00620074"/>
    <w:rsid w:val="00620C14"/>
    <w:rsid w:val="006210C2"/>
    <w:rsid w:val="0062180C"/>
    <w:rsid w:val="00624896"/>
    <w:rsid w:val="00631125"/>
    <w:rsid w:val="00634560"/>
    <w:rsid w:val="00634B91"/>
    <w:rsid w:val="0064173F"/>
    <w:rsid w:val="00641801"/>
    <w:rsid w:val="00647ABD"/>
    <w:rsid w:val="0065284A"/>
    <w:rsid w:val="00652F22"/>
    <w:rsid w:val="006534DE"/>
    <w:rsid w:val="006544DC"/>
    <w:rsid w:val="00654594"/>
    <w:rsid w:val="00656001"/>
    <w:rsid w:val="00663327"/>
    <w:rsid w:val="00664C7A"/>
    <w:rsid w:val="0067234E"/>
    <w:rsid w:val="00673A7E"/>
    <w:rsid w:val="00674B9C"/>
    <w:rsid w:val="0067654B"/>
    <w:rsid w:val="006776F9"/>
    <w:rsid w:val="00677B7D"/>
    <w:rsid w:val="00677E59"/>
    <w:rsid w:val="00684F88"/>
    <w:rsid w:val="00690A1E"/>
    <w:rsid w:val="0069429A"/>
    <w:rsid w:val="006A18C0"/>
    <w:rsid w:val="006A3375"/>
    <w:rsid w:val="006A4404"/>
    <w:rsid w:val="006A6FA0"/>
    <w:rsid w:val="006A7189"/>
    <w:rsid w:val="006B16EB"/>
    <w:rsid w:val="006B2054"/>
    <w:rsid w:val="006B2A9D"/>
    <w:rsid w:val="006B3282"/>
    <w:rsid w:val="006B6F58"/>
    <w:rsid w:val="006C086F"/>
    <w:rsid w:val="006C326B"/>
    <w:rsid w:val="006C4A20"/>
    <w:rsid w:val="006C4CD9"/>
    <w:rsid w:val="006D0A24"/>
    <w:rsid w:val="006D2254"/>
    <w:rsid w:val="006D27E4"/>
    <w:rsid w:val="006D298D"/>
    <w:rsid w:val="006D5A8D"/>
    <w:rsid w:val="006D5B88"/>
    <w:rsid w:val="006E25CE"/>
    <w:rsid w:val="006E612A"/>
    <w:rsid w:val="006F08AF"/>
    <w:rsid w:val="006F2D25"/>
    <w:rsid w:val="006F32C2"/>
    <w:rsid w:val="006F3D16"/>
    <w:rsid w:val="00702AF8"/>
    <w:rsid w:val="0070522D"/>
    <w:rsid w:val="0070527A"/>
    <w:rsid w:val="00706A44"/>
    <w:rsid w:val="0070751C"/>
    <w:rsid w:val="007173EA"/>
    <w:rsid w:val="0072034B"/>
    <w:rsid w:val="007217E1"/>
    <w:rsid w:val="0072373F"/>
    <w:rsid w:val="00726333"/>
    <w:rsid w:val="00730949"/>
    <w:rsid w:val="00734CB7"/>
    <w:rsid w:val="007365A8"/>
    <w:rsid w:val="00741E16"/>
    <w:rsid w:val="00750645"/>
    <w:rsid w:val="0075142E"/>
    <w:rsid w:val="00751AFA"/>
    <w:rsid w:val="007554AF"/>
    <w:rsid w:val="0075631B"/>
    <w:rsid w:val="00757ADB"/>
    <w:rsid w:val="00760145"/>
    <w:rsid w:val="0076456E"/>
    <w:rsid w:val="00765426"/>
    <w:rsid w:val="00766194"/>
    <w:rsid w:val="007737D2"/>
    <w:rsid w:val="007743BD"/>
    <w:rsid w:val="00781E09"/>
    <w:rsid w:val="0078256E"/>
    <w:rsid w:val="00782987"/>
    <w:rsid w:val="0078355C"/>
    <w:rsid w:val="007837F5"/>
    <w:rsid w:val="00783C22"/>
    <w:rsid w:val="00786D55"/>
    <w:rsid w:val="00787673"/>
    <w:rsid w:val="007879FB"/>
    <w:rsid w:val="00791A85"/>
    <w:rsid w:val="007942D1"/>
    <w:rsid w:val="007958D0"/>
    <w:rsid w:val="007A393D"/>
    <w:rsid w:val="007A535F"/>
    <w:rsid w:val="007A6502"/>
    <w:rsid w:val="007A6C77"/>
    <w:rsid w:val="007B334F"/>
    <w:rsid w:val="007B36FB"/>
    <w:rsid w:val="007B6780"/>
    <w:rsid w:val="007B6A5F"/>
    <w:rsid w:val="007B707E"/>
    <w:rsid w:val="007B766A"/>
    <w:rsid w:val="007C09ED"/>
    <w:rsid w:val="007C1F86"/>
    <w:rsid w:val="007C42E1"/>
    <w:rsid w:val="007C445A"/>
    <w:rsid w:val="007C659D"/>
    <w:rsid w:val="007C7F80"/>
    <w:rsid w:val="007D3BAF"/>
    <w:rsid w:val="007D4E5F"/>
    <w:rsid w:val="007D5724"/>
    <w:rsid w:val="007D77C7"/>
    <w:rsid w:val="007E04ED"/>
    <w:rsid w:val="007E39DB"/>
    <w:rsid w:val="007E49D1"/>
    <w:rsid w:val="007E7826"/>
    <w:rsid w:val="007F1D98"/>
    <w:rsid w:val="007F561C"/>
    <w:rsid w:val="007F7E95"/>
    <w:rsid w:val="0080010E"/>
    <w:rsid w:val="00803C39"/>
    <w:rsid w:val="00803DE7"/>
    <w:rsid w:val="0081163B"/>
    <w:rsid w:val="00815BC3"/>
    <w:rsid w:val="00816963"/>
    <w:rsid w:val="00820821"/>
    <w:rsid w:val="008215C7"/>
    <w:rsid w:val="00826B0D"/>
    <w:rsid w:val="00831A81"/>
    <w:rsid w:val="00835A74"/>
    <w:rsid w:val="00841A80"/>
    <w:rsid w:val="00842EAA"/>
    <w:rsid w:val="008441A1"/>
    <w:rsid w:val="008458E6"/>
    <w:rsid w:val="00851599"/>
    <w:rsid w:val="008541D1"/>
    <w:rsid w:val="00862A62"/>
    <w:rsid w:val="00867EFC"/>
    <w:rsid w:val="008712AB"/>
    <w:rsid w:val="0087297E"/>
    <w:rsid w:val="0088565E"/>
    <w:rsid w:val="00892975"/>
    <w:rsid w:val="00893EAF"/>
    <w:rsid w:val="00897701"/>
    <w:rsid w:val="008A04FC"/>
    <w:rsid w:val="008A0895"/>
    <w:rsid w:val="008A120B"/>
    <w:rsid w:val="008A55CF"/>
    <w:rsid w:val="008A651C"/>
    <w:rsid w:val="008A796E"/>
    <w:rsid w:val="008C2480"/>
    <w:rsid w:val="008C2CBC"/>
    <w:rsid w:val="008C56EF"/>
    <w:rsid w:val="008D0740"/>
    <w:rsid w:val="008D1A68"/>
    <w:rsid w:val="008D225D"/>
    <w:rsid w:val="008D2982"/>
    <w:rsid w:val="008D29B9"/>
    <w:rsid w:val="008D38C9"/>
    <w:rsid w:val="008D3B7B"/>
    <w:rsid w:val="008D3E27"/>
    <w:rsid w:val="008D432B"/>
    <w:rsid w:val="008D458A"/>
    <w:rsid w:val="008D6D6E"/>
    <w:rsid w:val="008E05FE"/>
    <w:rsid w:val="008E32A2"/>
    <w:rsid w:val="008E3F46"/>
    <w:rsid w:val="008E6D32"/>
    <w:rsid w:val="008E6EB2"/>
    <w:rsid w:val="008E7A37"/>
    <w:rsid w:val="008F23FC"/>
    <w:rsid w:val="008F25EC"/>
    <w:rsid w:val="008F41FC"/>
    <w:rsid w:val="008F57F1"/>
    <w:rsid w:val="008F5C2A"/>
    <w:rsid w:val="008F6AA7"/>
    <w:rsid w:val="008F7C86"/>
    <w:rsid w:val="00900471"/>
    <w:rsid w:val="00906BA3"/>
    <w:rsid w:val="00911435"/>
    <w:rsid w:val="009114F4"/>
    <w:rsid w:val="00911FE3"/>
    <w:rsid w:val="009133C1"/>
    <w:rsid w:val="009139DA"/>
    <w:rsid w:val="0091506E"/>
    <w:rsid w:val="009152B8"/>
    <w:rsid w:val="009156C6"/>
    <w:rsid w:val="00920C13"/>
    <w:rsid w:val="009223AF"/>
    <w:rsid w:val="00925FC5"/>
    <w:rsid w:val="0093124A"/>
    <w:rsid w:val="009326D1"/>
    <w:rsid w:val="00934A03"/>
    <w:rsid w:val="00934F88"/>
    <w:rsid w:val="00937BBC"/>
    <w:rsid w:val="00940051"/>
    <w:rsid w:val="00940949"/>
    <w:rsid w:val="009411E6"/>
    <w:rsid w:val="00942523"/>
    <w:rsid w:val="009445B6"/>
    <w:rsid w:val="00946CB1"/>
    <w:rsid w:val="00947CE1"/>
    <w:rsid w:val="00950BD6"/>
    <w:rsid w:val="00950D4F"/>
    <w:rsid w:val="00950E32"/>
    <w:rsid w:val="0095271E"/>
    <w:rsid w:val="00953190"/>
    <w:rsid w:val="00953A0E"/>
    <w:rsid w:val="00954EED"/>
    <w:rsid w:val="00955153"/>
    <w:rsid w:val="009574A2"/>
    <w:rsid w:val="00960510"/>
    <w:rsid w:val="00960A77"/>
    <w:rsid w:val="00965338"/>
    <w:rsid w:val="00967FAA"/>
    <w:rsid w:val="00970205"/>
    <w:rsid w:val="00971BD9"/>
    <w:rsid w:val="009759E5"/>
    <w:rsid w:val="00976064"/>
    <w:rsid w:val="0098267D"/>
    <w:rsid w:val="00982C47"/>
    <w:rsid w:val="00982DAA"/>
    <w:rsid w:val="0098392E"/>
    <w:rsid w:val="0098535B"/>
    <w:rsid w:val="009918E3"/>
    <w:rsid w:val="00992F07"/>
    <w:rsid w:val="00993765"/>
    <w:rsid w:val="00995C27"/>
    <w:rsid w:val="00997238"/>
    <w:rsid w:val="0099746E"/>
    <w:rsid w:val="009A1331"/>
    <w:rsid w:val="009A1363"/>
    <w:rsid w:val="009A34C4"/>
    <w:rsid w:val="009A3AC7"/>
    <w:rsid w:val="009A4974"/>
    <w:rsid w:val="009A4E17"/>
    <w:rsid w:val="009A6C05"/>
    <w:rsid w:val="009B1EE3"/>
    <w:rsid w:val="009B2EAD"/>
    <w:rsid w:val="009B41D4"/>
    <w:rsid w:val="009B48DF"/>
    <w:rsid w:val="009C0A5C"/>
    <w:rsid w:val="009C2B15"/>
    <w:rsid w:val="009C436E"/>
    <w:rsid w:val="009C7779"/>
    <w:rsid w:val="009D0AF2"/>
    <w:rsid w:val="009D0E65"/>
    <w:rsid w:val="009D23FB"/>
    <w:rsid w:val="009D4691"/>
    <w:rsid w:val="009D5305"/>
    <w:rsid w:val="009D67EE"/>
    <w:rsid w:val="009D6B21"/>
    <w:rsid w:val="009E0684"/>
    <w:rsid w:val="009E0A34"/>
    <w:rsid w:val="009E3849"/>
    <w:rsid w:val="009E7694"/>
    <w:rsid w:val="009F02E2"/>
    <w:rsid w:val="009F0B59"/>
    <w:rsid w:val="009F238E"/>
    <w:rsid w:val="009F2DD0"/>
    <w:rsid w:val="009F583E"/>
    <w:rsid w:val="009F716D"/>
    <w:rsid w:val="009F750F"/>
    <w:rsid w:val="00A00395"/>
    <w:rsid w:val="00A01054"/>
    <w:rsid w:val="00A017B2"/>
    <w:rsid w:val="00A04AF9"/>
    <w:rsid w:val="00A04BAF"/>
    <w:rsid w:val="00A05790"/>
    <w:rsid w:val="00A05B5F"/>
    <w:rsid w:val="00A05E1E"/>
    <w:rsid w:val="00A07E9F"/>
    <w:rsid w:val="00A103C5"/>
    <w:rsid w:val="00A1044F"/>
    <w:rsid w:val="00A10D40"/>
    <w:rsid w:val="00A12673"/>
    <w:rsid w:val="00A12C89"/>
    <w:rsid w:val="00A151CC"/>
    <w:rsid w:val="00A15A4A"/>
    <w:rsid w:val="00A24737"/>
    <w:rsid w:val="00A24C9D"/>
    <w:rsid w:val="00A25EAE"/>
    <w:rsid w:val="00A25EE2"/>
    <w:rsid w:val="00A26B6D"/>
    <w:rsid w:val="00A26F2F"/>
    <w:rsid w:val="00A3045E"/>
    <w:rsid w:val="00A30BEA"/>
    <w:rsid w:val="00A31FD6"/>
    <w:rsid w:val="00A32E94"/>
    <w:rsid w:val="00A37A8C"/>
    <w:rsid w:val="00A406BE"/>
    <w:rsid w:val="00A440BC"/>
    <w:rsid w:val="00A51F43"/>
    <w:rsid w:val="00A52483"/>
    <w:rsid w:val="00A533E8"/>
    <w:rsid w:val="00A53572"/>
    <w:rsid w:val="00A552D6"/>
    <w:rsid w:val="00A631BD"/>
    <w:rsid w:val="00A63486"/>
    <w:rsid w:val="00A64514"/>
    <w:rsid w:val="00A6631C"/>
    <w:rsid w:val="00A67239"/>
    <w:rsid w:val="00A71C41"/>
    <w:rsid w:val="00A72A1F"/>
    <w:rsid w:val="00A7622B"/>
    <w:rsid w:val="00A84C9C"/>
    <w:rsid w:val="00A93C8E"/>
    <w:rsid w:val="00A946CC"/>
    <w:rsid w:val="00A948EE"/>
    <w:rsid w:val="00AA0B6B"/>
    <w:rsid w:val="00AA190B"/>
    <w:rsid w:val="00AA3D8E"/>
    <w:rsid w:val="00AA3EEA"/>
    <w:rsid w:val="00AB2A5D"/>
    <w:rsid w:val="00AB76DC"/>
    <w:rsid w:val="00AC0E8B"/>
    <w:rsid w:val="00AC1EB5"/>
    <w:rsid w:val="00AC2566"/>
    <w:rsid w:val="00AC35BD"/>
    <w:rsid w:val="00AC3682"/>
    <w:rsid w:val="00AC3DC9"/>
    <w:rsid w:val="00AC61DD"/>
    <w:rsid w:val="00AC685C"/>
    <w:rsid w:val="00AD0F1D"/>
    <w:rsid w:val="00AD1225"/>
    <w:rsid w:val="00AD3557"/>
    <w:rsid w:val="00AD7BB2"/>
    <w:rsid w:val="00AE12E9"/>
    <w:rsid w:val="00AE53BC"/>
    <w:rsid w:val="00AE5765"/>
    <w:rsid w:val="00AE72F9"/>
    <w:rsid w:val="00AE75A4"/>
    <w:rsid w:val="00AF24ED"/>
    <w:rsid w:val="00AF6DB9"/>
    <w:rsid w:val="00AF74BE"/>
    <w:rsid w:val="00AF76FF"/>
    <w:rsid w:val="00B00CAE"/>
    <w:rsid w:val="00B015B1"/>
    <w:rsid w:val="00B05014"/>
    <w:rsid w:val="00B111BD"/>
    <w:rsid w:val="00B1229C"/>
    <w:rsid w:val="00B134C6"/>
    <w:rsid w:val="00B17B5F"/>
    <w:rsid w:val="00B17FC2"/>
    <w:rsid w:val="00B21F83"/>
    <w:rsid w:val="00B2455D"/>
    <w:rsid w:val="00B25B66"/>
    <w:rsid w:val="00B26831"/>
    <w:rsid w:val="00B26B06"/>
    <w:rsid w:val="00B27B40"/>
    <w:rsid w:val="00B31B94"/>
    <w:rsid w:val="00B323F2"/>
    <w:rsid w:val="00B32E5D"/>
    <w:rsid w:val="00B34389"/>
    <w:rsid w:val="00B36865"/>
    <w:rsid w:val="00B410F1"/>
    <w:rsid w:val="00B435A4"/>
    <w:rsid w:val="00B43C53"/>
    <w:rsid w:val="00B4576D"/>
    <w:rsid w:val="00B50FF9"/>
    <w:rsid w:val="00B51FFA"/>
    <w:rsid w:val="00B53707"/>
    <w:rsid w:val="00B543B3"/>
    <w:rsid w:val="00B56FB2"/>
    <w:rsid w:val="00B56FE2"/>
    <w:rsid w:val="00B57C2A"/>
    <w:rsid w:val="00B60314"/>
    <w:rsid w:val="00B61954"/>
    <w:rsid w:val="00B626F8"/>
    <w:rsid w:val="00B664AC"/>
    <w:rsid w:val="00B67526"/>
    <w:rsid w:val="00B70635"/>
    <w:rsid w:val="00B767A3"/>
    <w:rsid w:val="00B84189"/>
    <w:rsid w:val="00B841BE"/>
    <w:rsid w:val="00B872B5"/>
    <w:rsid w:val="00B9046B"/>
    <w:rsid w:val="00B939DA"/>
    <w:rsid w:val="00B9516E"/>
    <w:rsid w:val="00BA02E9"/>
    <w:rsid w:val="00BA4DF9"/>
    <w:rsid w:val="00BA573D"/>
    <w:rsid w:val="00BB3104"/>
    <w:rsid w:val="00BB4A17"/>
    <w:rsid w:val="00BB56A0"/>
    <w:rsid w:val="00BB5992"/>
    <w:rsid w:val="00BB5DCB"/>
    <w:rsid w:val="00BB654B"/>
    <w:rsid w:val="00BC71A7"/>
    <w:rsid w:val="00BD2EA8"/>
    <w:rsid w:val="00BD7804"/>
    <w:rsid w:val="00BE3295"/>
    <w:rsid w:val="00BE4CAA"/>
    <w:rsid w:val="00BE70CF"/>
    <w:rsid w:val="00BE7D38"/>
    <w:rsid w:val="00BF4A87"/>
    <w:rsid w:val="00BF4C36"/>
    <w:rsid w:val="00BF51AE"/>
    <w:rsid w:val="00BF5BF2"/>
    <w:rsid w:val="00BF5FD4"/>
    <w:rsid w:val="00BF5FE7"/>
    <w:rsid w:val="00C03D8C"/>
    <w:rsid w:val="00C04EC8"/>
    <w:rsid w:val="00C142DF"/>
    <w:rsid w:val="00C17C7A"/>
    <w:rsid w:val="00C20262"/>
    <w:rsid w:val="00C23865"/>
    <w:rsid w:val="00C305A1"/>
    <w:rsid w:val="00C30CC3"/>
    <w:rsid w:val="00C31841"/>
    <w:rsid w:val="00C31C9E"/>
    <w:rsid w:val="00C344BF"/>
    <w:rsid w:val="00C35720"/>
    <w:rsid w:val="00C4342F"/>
    <w:rsid w:val="00C443D4"/>
    <w:rsid w:val="00C45751"/>
    <w:rsid w:val="00C4743C"/>
    <w:rsid w:val="00C52FCC"/>
    <w:rsid w:val="00C55C51"/>
    <w:rsid w:val="00C5695F"/>
    <w:rsid w:val="00C60516"/>
    <w:rsid w:val="00C61E70"/>
    <w:rsid w:val="00C62C8D"/>
    <w:rsid w:val="00C700AC"/>
    <w:rsid w:val="00C766D6"/>
    <w:rsid w:val="00C81B52"/>
    <w:rsid w:val="00C83A87"/>
    <w:rsid w:val="00C85F10"/>
    <w:rsid w:val="00C86091"/>
    <w:rsid w:val="00C92490"/>
    <w:rsid w:val="00C94766"/>
    <w:rsid w:val="00C95C72"/>
    <w:rsid w:val="00CA2498"/>
    <w:rsid w:val="00CA4F0C"/>
    <w:rsid w:val="00CB2A5D"/>
    <w:rsid w:val="00CB2AD5"/>
    <w:rsid w:val="00CB2DA4"/>
    <w:rsid w:val="00CB4A49"/>
    <w:rsid w:val="00CC0658"/>
    <w:rsid w:val="00CC172A"/>
    <w:rsid w:val="00CC40EE"/>
    <w:rsid w:val="00CD4A6D"/>
    <w:rsid w:val="00CD5B48"/>
    <w:rsid w:val="00CD7345"/>
    <w:rsid w:val="00CD7E95"/>
    <w:rsid w:val="00CF12FD"/>
    <w:rsid w:val="00CF2B3D"/>
    <w:rsid w:val="00CF4721"/>
    <w:rsid w:val="00CF6561"/>
    <w:rsid w:val="00CF7327"/>
    <w:rsid w:val="00D00A9E"/>
    <w:rsid w:val="00D00AD8"/>
    <w:rsid w:val="00D00E3B"/>
    <w:rsid w:val="00D01111"/>
    <w:rsid w:val="00D028E9"/>
    <w:rsid w:val="00D03500"/>
    <w:rsid w:val="00D044FC"/>
    <w:rsid w:val="00D05EAC"/>
    <w:rsid w:val="00D0643E"/>
    <w:rsid w:val="00D0744F"/>
    <w:rsid w:val="00D10639"/>
    <w:rsid w:val="00D10A41"/>
    <w:rsid w:val="00D10E18"/>
    <w:rsid w:val="00D160BF"/>
    <w:rsid w:val="00D17202"/>
    <w:rsid w:val="00D17AD4"/>
    <w:rsid w:val="00D23C10"/>
    <w:rsid w:val="00D30E08"/>
    <w:rsid w:val="00D32178"/>
    <w:rsid w:val="00D3784F"/>
    <w:rsid w:val="00D41698"/>
    <w:rsid w:val="00D42A90"/>
    <w:rsid w:val="00D42E2C"/>
    <w:rsid w:val="00D44821"/>
    <w:rsid w:val="00D45464"/>
    <w:rsid w:val="00D471AB"/>
    <w:rsid w:val="00D5203A"/>
    <w:rsid w:val="00D538C6"/>
    <w:rsid w:val="00D60016"/>
    <w:rsid w:val="00D60FD7"/>
    <w:rsid w:val="00D6251B"/>
    <w:rsid w:val="00D70048"/>
    <w:rsid w:val="00D71CFA"/>
    <w:rsid w:val="00D71D9D"/>
    <w:rsid w:val="00D74CB0"/>
    <w:rsid w:val="00D75D22"/>
    <w:rsid w:val="00D77EF2"/>
    <w:rsid w:val="00D839BF"/>
    <w:rsid w:val="00D85F32"/>
    <w:rsid w:val="00D96517"/>
    <w:rsid w:val="00DA2357"/>
    <w:rsid w:val="00DA3063"/>
    <w:rsid w:val="00DA3C70"/>
    <w:rsid w:val="00DA5A85"/>
    <w:rsid w:val="00DB16A1"/>
    <w:rsid w:val="00DB2202"/>
    <w:rsid w:val="00DB6AFF"/>
    <w:rsid w:val="00DB79B3"/>
    <w:rsid w:val="00DC2574"/>
    <w:rsid w:val="00DC3019"/>
    <w:rsid w:val="00DC5BC1"/>
    <w:rsid w:val="00DC6D7F"/>
    <w:rsid w:val="00DD1818"/>
    <w:rsid w:val="00DD4900"/>
    <w:rsid w:val="00DD74FC"/>
    <w:rsid w:val="00DD75A6"/>
    <w:rsid w:val="00DE04B8"/>
    <w:rsid w:val="00DE562D"/>
    <w:rsid w:val="00DE5FAE"/>
    <w:rsid w:val="00DE7B73"/>
    <w:rsid w:val="00DE7F32"/>
    <w:rsid w:val="00DF265D"/>
    <w:rsid w:val="00DF32C8"/>
    <w:rsid w:val="00DF39DC"/>
    <w:rsid w:val="00DF42E5"/>
    <w:rsid w:val="00DF5BA1"/>
    <w:rsid w:val="00DF606F"/>
    <w:rsid w:val="00DF6474"/>
    <w:rsid w:val="00E0006E"/>
    <w:rsid w:val="00E0499B"/>
    <w:rsid w:val="00E0639B"/>
    <w:rsid w:val="00E116E0"/>
    <w:rsid w:val="00E13C13"/>
    <w:rsid w:val="00E17F08"/>
    <w:rsid w:val="00E20FB0"/>
    <w:rsid w:val="00E31439"/>
    <w:rsid w:val="00E33330"/>
    <w:rsid w:val="00E34EDE"/>
    <w:rsid w:val="00E362FD"/>
    <w:rsid w:val="00E37056"/>
    <w:rsid w:val="00E41ADE"/>
    <w:rsid w:val="00E46FCE"/>
    <w:rsid w:val="00E472A4"/>
    <w:rsid w:val="00E653EA"/>
    <w:rsid w:val="00E70819"/>
    <w:rsid w:val="00E70AAB"/>
    <w:rsid w:val="00E85133"/>
    <w:rsid w:val="00E8530B"/>
    <w:rsid w:val="00E86C6F"/>
    <w:rsid w:val="00E9204E"/>
    <w:rsid w:val="00E94067"/>
    <w:rsid w:val="00E976D0"/>
    <w:rsid w:val="00EA09EB"/>
    <w:rsid w:val="00EA0AA8"/>
    <w:rsid w:val="00EA3DD2"/>
    <w:rsid w:val="00EA605E"/>
    <w:rsid w:val="00EA6557"/>
    <w:rsid w:val="00EB0C8C"/>
    <w:rsid w:val="00EB7C3B"/>
    <w:rsid w:val="00EC34F7"/>
    <w:rsid w:val="00ED112D"/>
    <w:rsid w:val="00ED318C"/>
    <w:rsid w:val="00ED43A2"/>
    <w:rsid w:val="00ED5D41"/>
    <w:rsid w:val="00EE18ED"/>
    <w:rsid w:val="00EE3E57"/>
    <w:rsid w:val="00EE411C"/>
    <w:rsid w:val="00EE4E07"/>
    <w:rsid w:val="00EE5D06"/>
    <w:rsid w:val="00EE6CBD"/>
    <w:rsid w:val="00EF0711"/>
    <w:rsid w:val="00EF4495"/>
    <w:rsid w:val="00EF710A"/>
    <w:rsid w:val="00EF7ED0"/>
    <w:rsid w:val="00F00EBD"/>
    <w:rsid w:val="00F0119C"/>
    <w:rsid w:val="00F02B72"/>
    <w:rsid w:val="00F03A12"/>
    <w:rsid w:val="00F11A04"/>
    <w:rsid w:val="00F145B0"/>
    <w:rsid w:val="00F173BE"/>
    <w:rsid w:val="00F17D47"/>
    <w:rsid w:val="00F226F7"/>
    <w:rsid w:val="00F2311C"/>
    <w:rsid w:val="00F242D0"/>
    <w:rsid w:val="00F246CB"/>
    <w:rsid w:val="00F257AD"/>
    <w:rsid w:val="00F27C4E"/>
    <w:rsid w:val="00F3579E"/>
    <w:rsid w:val="00F43EC0"/>
    <w:rsid w:val="00F45366"/>
    <w:rsid w:val="00F4612D"/>
    <w:rsid w:val="00F46606"/>
    <w:rsid w:val="00F46BB2"/>
    <w:rsid w:val="00F47854"/>
    <w:rsid w:val="00F52A6F"/>
    <w:rsid w:val="00F536AD"/>
    <w:rsid w:val="00F538DE"/>
    <w:rsid w:val="00F543FA"/>
    <w:rsid w:val="00F55016"/>
    <w:rsid w:val="00F55085"/>
    <w:rsid w:val="00F56E7E"/>
    <w:rsid w:val="00F611BC"/>
    <w:rsid w:val="00F61F56"/>
    <w:rsid w:val="00F63FA2"/>
    <w:rsid w:val="00F640B4"/>
    <w:rsid w:val="00F645CA"/>
    <w:rsid w:val="00F647EF"/>
    <w:rsid w:val="00F65E2D"/>
    <w:rsid w:val="00F66792"/>
    <w:rsid w:val="00F72269"/>
    <w:rsid w:val="00F7457C"/>
    <w:rsid w:val="00F76958"/>
    <w:rsid w:val="00F8313F"/>
    <w:rsid w:val="00F83900"/>
    <w:rsid w:val="00F844C4"/>
    <w:rsid w:val="00F8452F"/>
    <w:rsid w:val="00F92582"/>
    <w:rsid w:val="00F92E05"/>
    <w:rsid w:val="00F935C6"/>
    <w:rsid w:val="00F941A7"/>
    <w:rsid w:val="00F96931"/>
    <w:rsid w:val="00F9758B"/>
    <w:rsid w:val="00FA3A34"/>
    <w:rsid w:val="00FA4037"/>
    <w:rsid w:val="00FA6671"/>
    <w:rsid w:val="00FB0DA3"/>
    <w:rsid w:val="00FB2A7F"/>
    <w:rsid w:val="00FB4769"/>
    <w:rsid w:val="00FB6A7C"/>
    <w:rsid w:val="00FC2ABC"/>
    <w:rsid w:val="00FC4FBA"/>
    <w:rsid w:val="00FC6881"/>
    <w:rsid w:val="00FD2AC5"/>
    <w:rsid w:val="00FD5585"/>
    <w:rsid w:val="00FD72D5"/>
    <w:rsid w:val="00FD77B5"/>
    <w:rsid w:val="00FE0753"/>
    <w:rsid w:val="00FE3739"/>
    <w:rsid w:val="00FE53F1"/>
    <w:rsid w:val="00FE6F94"/>
    <w:rsid w:val="00FF02DE"/>
    <w:rsid w:val="00FF1788"/>
    <w:rsid w:val="00FF3CC5"/>
    <w:rsid w:val="00FF4683"/>
    <w:rsid w:val="00FF481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4CB6FC"/>
  <w15:docId w15:val="{1E1E6D7E-F02C-2242-997C-4F6C045A4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5FE7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qFormat/>
    <w:rsid w:val="000511D8"/>
    <w:pPr>
      <w:keepNext/>
      <w:numPr>
        <w:numId w:val="1"/>
      </w:numPr>
      <w:suppressAutoHyphens/>
      <w:outlineLvl w:val="0"/>
    </w:pPr>
    <w:rPr>
      <w:b/>
      <w:sz w:val="20"/>
      <w:szCs w:val="20"/>
      <w:lang w:eastAsia="ja-JP"/>
    </w:rPr>
  </w:style>
  <w:style w:type="paragraph" w:styleId="Titolo2">
    <w:name w:val="heading 2"/>
    <w:basedOn w:val="Normale"/>
    <w:next w:val="Normale"/>
    <w:link w:val="Titolo2Carattere"/>
    <w:qFormat/>
    <w:rsid w:val="005C02E3"/>
    <w:pPr>
      <w:keepNext/>
      <w:tabs>
        <w:tab w:val="num" w:pos="0"/>
      </w:tabs>
      <w:suppressAutoHyphens/>
      <w:ind w:left="576" w:hanging="576"/>
      <w:jc w:val="both"/>
      <w:outlineLvl w:val="1"/>
    </w:pPr>
    <w:rPr>
      <w:b/>
      <w:sz w:val="20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0511D8"/>
    <w:pPr>
      <w:keepNext/>
      <w:numPr>
        <w:ilvl w:val="2"/>
        <w:numId w:val="1"/>
      </w:numPr>
      <w:suppressAutoHyphens/>
      <w:jc w:val="both"/>
      <w:outlineLvl w:val="2"/>
    </w:pPr>
    <w:rPr>
      <w:sz w:val="20"/>
      <w:szCs w:val="20"/>
      <w:lang w:eastAsia="ja-JP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511D8"/>
    <w:rPr>
      <w:rFonts w:ascii="Times New Roman" w:eastAsia="Times New Roman" w:hAnsi="Times New Roman" w:cs="Times New Roman"/>
      <w:b/>
      <w:sz w:val="20"/>
      <w:szCs w:val="20"/>
      <w:lang w:eastAsia="ja-JP"/>
    </w:rPr>
  </w:style>
  <w:style w:type="character" w:customStyle="1" w:styleId="Titolo3Carattere">
    <w:name w:val="Titolo 3 Carattere"/>
    <w:basedOn w:val="Carpredefinitoparagrafo"/>
    <w:link w:val="Titolo3"/>
    <w:rsid w:val="000511D8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Intestazione">
    <w:name w:val="header"/>
    <w:basedOn w:val="Normale"/>
    <w:link w:val="IntestazioneCarattere"/>
    <w:uiPriority w:val="99"/>
    <w:unhideWhenUsed/>
    <w:rsid w:val="000511D8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  <w:lang w:eastAsia="ja-JP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511D8"/>
    <w:rPr>
      <w:rFonts w:eastAsiaTheme="minorEastAsia"/>
      <w:lang w:eastAsia="ja-JP"/>
    </w:rPr>
  </w:style>
  <w:style w:type="paragraph" w:styleId="Pidipagina">
    <w:name w:val="footer"/>
    <w:basedOn w:val="Normale"/>
    <w:link w:val="PidipaginaCarattere"/>
    <w:uiPriority w:val="99"/>
    <w:unhideWhenUsed/>
    <w:rsid w:val="000511D8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  <w:lang w:eastAsia="ja-JP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511D8"/>
    <w:rPr>
      <w:rFonts w:eastAsiaTheme="minorEastAsia"/>
      <w:lang w:eastAsia="ja-JP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511D8"/>
    <w:rPr>
      <w:rFonts w:ascii="Lucida Grande" w:eastAsiaTheme="minorEastAsia" w:hAnsi="Lucida Grande" w:cs="Lucida Grande"/>
      <w:sz w:val="18"/>
      <w:szCs w:val="18"/>
      <w:lang w:eastAsia="ja-JP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511D8"/>
    <w:rPr>
      <w:rFonts w:ascii="Lucida Grande" w:eastAsiaTheme="minorEastAsia" w:hAnsi="Lucida Grande" w:cs="Lucida Grande"/>
      <w:sz w:val="18"/>
      <w:szCs w:val="18"/>
      <w:lang w:eastAsia="ja-JP"/>
    </w:rPr>
  </w:style>
  <w:style w:type="paragraph" w:styleId="Corpotesto">
    <w:name w:val="Body Text"/>
    <w:basedOn w:val="Normale"/>
    <w:link w:val="CorpotestoCarattere"/>
    <w:rsid w:val="000511D8"/>
    <w:pPr>
      <w:suppressAutoHyphens/>
      <w:jc w:val="both"/>
    </w:pPr>
    <w:rPr>
      <w:sz w:val="20"/>
      <w:szCs w:val="20"/>
      <w:lang w:eastAsia="ja-JP"/>
    </w:rPr>
  </w:style>
  <w:style w:type="character" w:customStyle="1" w:styleId="CorpotestoCarattere">
    <w:name w:val="Corpo testo Carattere"/>
    <w:basedOn w:val="Carpredefinitoparagrafo"/>
    <w:link w:val="Corpotesto"/>
    <w:rsid w:val="000511D8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Rientrocorpodeltesto">
    <w:name w:val="Body Text Indent"/>
    <w:basedOn w:val="Normale"/>
    <w:link w:val="RientrocorpodeltestoCarattere"/>
    <w:rsid w:val="000511D8"/>
    <w:pPr>
      <w:suppressAutoHyphens/>
      <w:ind w:left="360"/>
    </w:pPr>
    <w:rPr>
      <w:sz w:val="20"/>
      <w:szCs w:val="20"/>
      <w:lang w:eastAsia="ja-JP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511D8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customStyle="1" w:styleId="Corpodeltesto21">
    <w:name w:val="Corpo del testo 21"/>
    <w:basedOn w:val="Normale"/>
    <w:rsid w:val="000511D8"/>
    <w:pPr>
      <w:suppressAutoHyphens/>
      <w:jc w:val="both"/>
    </w:pPr>
    <w:rPr>
      <w:sz w:val="20"/>
      <w:szCs w:val="20"/>
      <w:lang w:eastAsia="ja-JP"/>
    </w:rPr>
  </w:style>
  <w:style w:type="paragraph" w:styleId="Corpodeltesto2">
    <w:name w:val="Body Text 2"/>
    <w:basedOn w:val="Normale"/>
    <w:link w:val="Corpodeltesto2Carattere"/>
    <w:uiPriority w:val="99"/>
    <w:unhideWhenUsed/>
    <w:rsid w:val="000511D8"/>
    <w:pPr>
      <w:spacing w:after="120" w:line="480" w:lineRule="auto"/>
    </w:pPr>
    <w:rPr>
      <w:rFonts w:asciiTheme="minorHAnsi" w:eastAsiaTheme="minorEastAsia" w:hAnsiTheme="minorHAnsi" w:cstheme="minorBidi"/>
      <w:lang w:eastAsia="ja-JP"/>
    </w:r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0511D8"/>
    <w:rPr>
      <w:rFonts w:eastAsiaTheme="minorEastAsia"/>
      <w:lang w:eastAsia="ja-JP"/>
    </w:rPr>
  </w:style>
  <w:style w:type="paragraph" w:customStyle="1" w:styleId="Paragrafoelenco1">
    <w:name w:val="Paragrafo elenco1"/>
    <w:basedOn w:val="Normale"/>
    <w:rsid w:val="000511D8"/>
    <w:pPr>
      <w:suppressAutoHyphens/>
      <w:ind w:left="720"/>
    </w:pPr>
    <w:rPr>
      <w:kern w:val="1"/>
      <w:sz w:val="20"/>
      <w:szCs w:val="20"/>
      <w:lang w:val="en-US" w:eastAsia="ar-SA"/>
    </w:rPr>
  </w:style>
  <w:style w:type="paragraph" w:styleId="Paragrafoelenco">
    <w:name w:val="List Paragraph"/>
    <w:basedOn w:val="Normale"/>
    <w:uiPriority w:val="1"/>
    <w:qFormat/>
    <w:rsid w:val="000511D8"/>
    <w:pPr>
      <w:ind w:left="720"/>
      <w:contextualSpacing/>
    </w:pPr>
    <w:rPr>
      <w:rFonts w:asciiTheme="minorHAnsi" w:eastAsiaTheme="minorEastAsia" w:hAnsiTheme="minorHAnsi" w:cstheme="minorBidi"/>
      <w:lang w:eastAsia="ja-JP"/>
    </w:rPr>
  </w:style>
  <w:style w:type="table" w:styleId="Grigliatabella">
    <w:name w:val="Table Grid"/>
    <w:basedOn w:val="Tabellanormale"/>
    <w:uiPriority w:val="59"/>
    <w:rsid w:val="000511D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0511D8"/>
    <w:rPr>
      <w:rFonts w:asciiTheme="minorHAnsi" w:eastAsiaTheme="minorEastAsia" w:hAnsiTheme="minorHAnsi" w:cstheme="minorBidi"/>
      <w:lang w:eastAsia="ja-JP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0511D8"/>
    <w:rPr>
      <w:rFonts w:eastAsiaTheme="minorEastAsia"/>
      <w:lang w:eastAsia="ja-JP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0511D8"/>
    <w:rPr>
      <w:vertAlign w:val="superscript"/>
    </w:rPr>
  </w:style>
  <w:style w:type="table" w:customStyle="1" w:styleId="LightGrid-Accent11">
    <w:name w:val="Light Grid - Accent 11"/>
    <w:basedOn w:val="Tabellanormale"/>
    <w:uiPriority w:val="62"/>
    <w:rsid w:val="000511D8"/>
    <w:rPr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Numeropagina">
    <w:name w:val="page number"/>
    <w:basedOn w:val="Carpredefinitoparagrafo"/>
    <w:rsid w:val="000511D8"/>
  </w:style>
  <w:style w:type="character" w:customStyle="1" w:styleId="xbe">
    <w:name w:val="_xbe"/>
    <w:basedOn w:val="Carpredefinitoparagrafo"/>
    <w:rsid w:val="000511D8"/>
  </w:style>
  <w:style w:type="character" w:styleId="Collegamentoipertestuale">
    <w:name w:val="Hyperlink"/>
    <w:basedOn w:val="Carpredefinitoparagrafo"/>
    <w:uiPriority w:val="99"/>
    <w:unhideWhenUsed/>
    <w:rsid w:val="00D23C10"/>
    <w:rPr>
      <w:color w:val="0000FF" w:themeColor="hyperlink"/>
      <w:u w:val="single"/>
    </w:rPr>
  </w:style>
  <w:style w:type="paragraph" w:customStyle="1" w:styleId="standard">
    <w:name w:val="standard"/>
    <w:basedOn w:val="Normale"/>
    <w:rsid w:val="0051364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Carpredefinitoparagrafo"/>
    <w:rsid w:val="00E94067"/>
  </w:style>
  <w:style w:type="character" w:styleId="Enfasigrassetto">
    <w:name w:val="Strong"/>
    <w:basedOn w:val="Carpredefinitoparagrafo"/>
    <w:uiPriority w:val="22"/>
    <w:qFormat/>
    <w:rsid w:val="000853A5"/>
    <w:rPr>
      <w:b/>
      <w:bCs/>
    </w:rPr>
  </w:style>
  <w:style w:type="character" w:customStyle="1" w:styleId="lrzxr">
    <w:name w:val="lrzxr"/>
    <w:basedOn w:val="Carpredefinitoparagrafo"/>
    <w:rsid w:val="00F96931"/>
  </w:style>
  <w:style w:type="character" w:customStyle="1" w:styleId="Titolo2Carattere">
    <w:name w:val="Titolo 2 Carattere"/>
    <w:basedOn w:val="Carpredefinitoparagrafo"/>
    <w:link w:val="Titolo2"/>
    <w:rsid w:val="005C02E3"/>
    <w:rPr>
      <w:rFonts w:ascii="Times New Roman" w:eastAsia="Times New Roman" w:hAnsi="Times New Roman" w:cs="Times New Roman"/>
      <w:b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C55C51"/>
    <w:rPr>
      <w:i/>
      <w:iCs/>
    </w:rPr>
  </w:style>
  <w:style w:type="paragraph" w:styleId="NormaleWeb">
    <w:name w:val="Normal (Web)"/>
    <w:basedOn w:val="Normale"/>
    <w:uiPriority w:val="99"/>
    <w:rsid w:val="00317514"/>
    <w:pPr>
      <w:spacing w:beforeLines="1"/>
    </w:pPr>
    <w:rPr>
      <w:rFonts w:ascii="Times" w:hAnsi="Times"/>
      <w:sz w:val="20"/>
      <w:szCs w:val="20"/>
      <w:lang w:val="en-US"/>
    </w:rPr>
  </w:style>
  <w:style w:type="paragraph" w:customStyle="1" w:styleId="Testopreformattato">
    <w:name w:val="Testo preformattato"/>
    <w:basedOn w:val="Normale"/>
    <w:rsid w:val="006F2D25"/>
    <w:pPr>
      <w:suppressAutoHyphens/>
    </w:pPr>
    <w:rPr>
      <w:rFonts w:ascii="Courier New" w:eastAsia="Courier New" w:hAnsi="Courier New" w:cs="Courier New"/>
      <w:sz w:val="20"/>
      <w:szCs w:val="20"/>
      <w:lang w:eastAsia="ar-SA"/>
    </w:rPr>
  </w:style>
  <w:style w:type="paragraph" w:customStyle="1" w:styleId="Corpodeltesto22">
    <w:name w:val="Corpo del testo 22"/>
    <w:basedOn w:val="Normale"/>
    <w:rsid w:val="000830AC"/>
    <w:pPr>
      <w:suppressAutoHyphens/>
      <w:spacing w:after="120" w:line="480" w:lineRule="auto"/>
    </w:pPr>
    <w:rPr>
      <w:rFonts w:ascii="Cambria" w:hAnsi="Cambria" w:cs="font1199"/>
      <w:lang w:eastAsia="ar-SA"/>
    </w:rPr>
  </w:style>
  <w:style w:type="paragraph" w:customStyle="1" w:styleId="Default">
    <w:name w:val="Default"/>
    <w:rsid w:val="00DC6D7F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p1">
    <w:name w:val="p1"/>
    <w:basedOn w:val="Normale"/>
    <w:rsid w:val="003C7DE1"/>
    <w:rPr>
      <w:rFonts w:ascii=".AppleSystemUIFont" w:hAnsi=".AppleSystemUIFont"/>
      <w:color w:val="0E0E0E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57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2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8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1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18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7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26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05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1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3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6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04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0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40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53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35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74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66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6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09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15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12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58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84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85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413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40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55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39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45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26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01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15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15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682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1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15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1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94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4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54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60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641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8875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49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7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6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7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9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6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03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2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30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8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19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0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6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0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0899E7-BE0F-9040-A128-61A69D0C8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1222</Words>
  <Characters>6970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Salomone&amp;Partners</Company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Biagiotti</dc:creator>
  <cp:keywords/>
  <cp:lastModifiedBy>Roberto Salomone</cp:lastModifiedBy>
  <cp:revision>3</cp:revision>
  <cp:lastPrinted>2023-01-30T10:13:00Z</cp:lastPrinted>
  <dcterms:created xsi:type="dcterms:W3CDTF">2025-02-19T19:57:00Z</dcterms:created>
  <dcterms:modified xsi:type="dcterms:W3CDTF">2025-02-19T23:37:00Z</dcterms:modified>
</cp:coreProperties>
</file>